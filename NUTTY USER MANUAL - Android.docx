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2F29F3" w14:textId="77777777" w:rsidR="009F0EBB" w:rsidRPr="00344D38" w:rsidRDefault="00047AD0" w:rsidP="00344D38">
      <w:pPr>
        <w:widowControl w:val="0"/>
        <w:autoSpaceDE w:val="0"/>
        <w:autoSpaceDN w:val="0"/>
        <w:adjustRightInd w:val="0"/>
        <w:spacing w:after="240"/>
        <w:jc w:val="center"/>
        <w:rPr>
          <w:rFonts w:asciiTheme="majorHAnsi" w:hAnsiTheme="majorHAnsi" w:cs="Times"/>
          <w:b/>
          <w:sz w:val="52"/>
          <w:szCs w:val="52"/>
        </w:rPr>
      </w:pPr>
      <w:r w:rsidRPr="00344D38">
        <w:rPr>
          <w:rFonts w:asciiTheme="majorHAnsi" w:hAnsiTheme="majorHAnsi" w:cs="Times New Roman"/>
          <w:b/>
          <w:sz w:val="52"/>
          <w:szCs w:val="52"/>
        </w:rPr>
        <w:t xml:space="preserve">NUTTY </w:t>
      </w:r>
      <w:r w:rsidR="009F0EBB" w:rsidRPr="00344D38">
        <w:rPr>
          <w:rFonts w:asciiTheme="majorHAnsi" w:hAnsiTheme="majorHAnsi" w:cs="Times New Roman"/>
          <w:b/>
          <w:sz w:val="52"/>
          <w:szCs w:val="52"/>
        </w:rPr>
        <w:t>USER MANUAL</w:t>
      </w:r>
    </w:p>
    <w:p w14:paraId="07690B73" w14:textId="77777777" w:rsidR="009F0EBB" w:rsidRPr="00047AD0" w:rsidRDefault="009F0EB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 w:rsidRPr="00047AD0">
        <w:rPr>
          <w:rFonts w:asciiTheme="majorHAnsi" w:hAnsiTheme="majorHAnsi" w:cs="Times"/>
          <w:b/>
          <w:sz w:val="32"/>
          <w:szCs w:val="32"/>
        </w:rPr>
        <w:t>1. INTRODUCTION</w:t>
      </w:r>
    </w:p>
    <w:p w14:paraId="63E8E8C8" w14:textId="30562FB4" w:rsidR="009F0EBB" w:rsidRPr="00047AD0" w:rsidRDefault="009F0EBB" w:rsidP="00047AD0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>This manual includes instructions that explain the functionality of Nutty project</w:t>
      </w:r>
      <w:proofErr w:type="gramStart"/>
      <w:r w:rsidRPr="00047AD0">
        <w:rPr>
          <w:rFonts w:asciiTheme="majorHAnsi" w:hAnsiTheme="majorHAnsi" w:cs="Times New Roman"/>
          <w:sz w:val="28"/>
          <w:szCs w:val="28"/>
        </w:rPr>
        <w:t>;</w:t>
      </w:r>
      <w:proofErr w:type="gramEnd"/>
      <w:r w:rsidRPr="00047AD0">
        <w:rPr>
          <w:rFonts w:asciiTheme="majorHAnsi" w:hAnsiTheme="majorHAnsi" w:cs="Times New Roman"/>
          <w:sz w:val="28"/>
          <w:szCs w:val="28"/>
        </w:rPr>
        <w:t xml:space="preserve"> a food recipe community that offers users to share their</w:t>
      </w:r>
      <w:r w:rsidR="00FF4289">
        <w:rPr>
          <w:rFonts w:asciiTheme="majorHAnsi" w:hAnsiTheme="majorHAnsi" w:cs="Times New Roman"/>
          <w:sz w:val="28"/>
          <w:szCs w:val="28"/>
        </w:rPr>
        <w:t xml:space="preserve"> recipes and give feedbacks on others. It also has recommendation algorithm that considers user preferences and similar user’s choices.</w:t>
      </w:r>
    </w:p>
    <w:p w14:paraId="79372EB9" w14:textId="67266386" w:rsidR="009F0EBB" w:rsidRPr="00047AD0" w:rsidRDefault="009F0EB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 w:rsidRPr="00047AD0">
        <w:rPr>
          <w:rFonts w:asciiTheme="majorHAnsi" w:hAnsiTheme="majorHAnsi" w:cs="Times"/>
          <w:b/>
          <w:sz w:val="32"/>
          <w:szCs w:val="32"/>
        </w:rPr>
        <w:t xml:space="preserve">2. LAUNCHING THE </w:t>
      </w:r>
      <w:r w:rsidR="0063114B">
        <w:rPr>
          <w:rFonts w:asciiTheme="majorHAnsi" w:hAnsiTheme="majorHAnsi" w:cs="Times"/>
          <w:b/>
          <w:sz w:val="32"/>
          <w:szCs w:val="32"/>
        </w:rPr>
        <w:t>ANDROID</w:t>
      </w:r>
      <w:r w:rsidRPr="00047AD0">
        <w:rPr>
          <w:rFonts w:asciiTheme="majorHAnsi" w:hAnsiTheme="majorHAnsi" w:cs="Times"/>
          <w:b/>
          <w:sz w:val="32"/>
          <w:szCs w:val="32"/>
        </w:rPr>
        <w:t xml:space="preserve"> APPLICATION</w:t>
      </w:r>
    </w:p>
    <w:p w14:paraId="550868E4" w14:textId="0D5D91B2" w:rsidR="009F0EBB" w:rsidRPr="00047AD0" w:rsidRDefault="009F0EB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 xml:space="preserve">To </w:t>
      </w:r>
      <w:r w:rsidR="0063114B">
        <w:rPr>
          <w:rFonts w:asciiTheme="majorHAnsi" w:hAnsiTheme="majorHAnsi" w:cs="Times New Roman"/>
          <w:sz w:val="28"/>
          <w:szCs w:val="28"/>
        </w:rPr>
        <w:t xml:space="preserve">download the </w:t>
      </w:r>
      <w:proofErr w:type="spellStart"/>
      <w:r w:rsidR="0063114B">
        <w:rPr>
          <w:rFonts w:asciiTheme="majorHAnsi" w:hAnsiTheme="majorHAnsi" w:cs="Times New Roman"/>
          <w:sz w:val="28"/>
          <w:szCs w:val="28"/>
        </w:rPr>
        <w:t>apk</w:t>
      </w:r>
      <w:proofErr w:type="spellEnd"/>
      <w:r w:rsidR="0063114B">
        <w:rPr>
          <w:rFonts w:asciiTheme="majorHAnsi" w:hAnsiTheme="majorHAnsi" w:cs="Times New Roman"/>
          <w:sz w:val="28"/>
          <w:szCs w:val="28"/>
        </w:rPr>
        <w:t xml:space="preserve"> file of application</w:t>
      </w:r>
      <w:r w:rsidRPr="00047AD0">
        <w:rPr>
          <w:rFonts w:asciiTheme="majorHAnsi" w:hAnsiTheme="majorHAnsi" w:cs="Times New Roman"/>
          <w:sz w:val="28"/>
          <w:szCs w:val="28"/>
        </w:rPr>
        <w:t xml:space="preserve"> you can click the following link or type it to address bar of your browser:</w:t>
      </w:r>
    </w:p>
    <w:p w14:paraId="300376DA" w14:textId="3213BC78" w:rsidR="00344D38" w:rsidRPr="00FF4289" w:rsidRDefault="0063114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 New Roman"/>
          <w:color w:val="0000FF" w:themeColor="hyperlink"/>
          <w:sz w:val="28"/>
          <w:szCs w:val="28"/>
          <w:u w:val="single"/>
        </w:rPr>
      </w:pPr>
      <w:hyperlink r:id="rId8" w:history="1">
        <w:r w:rsidR="00615351" w:rsidRPr="00047AD0">
          <w:rPr>
            <w:rStyle w:val="Hyperlink"/>
            <w:rFonts w:asciiTheme="majorHAnsi" w:hAnsiTheme="majorHAnsi" w:cs="Times New Roman"/>
            <w:sz w:val="28"/>
            <w:szCs w:val="28"/>
          </w:rPr>
          <w:t>http://titan.cmpe.boun.edu.tr:8080/nutty/</w:t>
        </w:r>
      </w:hyperlink>
    </w:p>
    <w:p w14:paraId="061D8ED5" w14:textId="77777777" w:rsidR="009F0EBB" w:rsidRPr="00047AD0" w:rsidRDefault="009F0EB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 w:rsidRPr="00047AD0">
        <w:rPr>
          <w:rFonts w:asciiTheme="majorHAnsi" w:hAnsiTheme="majorHAnsi" w:cs="Times"/>
          <w:b/>
          <w:sz w:val="32"/>
          <w:szCs w:val="32"/>
        </w:rPr>
        <w:t xml:space="preserve">3. </w:t>
      </w:r>
      <w:r w:rsidR="00615351" w:rsidRPr="00047AD0">
        <w:rPr>
          <w:rFonts w:asciiTheme="majorHAnsi" w:hAnsiTheme="majorHAnsi" w:cs="Times"/>
          <w:b/>
          <w:sz w:val="32"/>
          <w:szCs w:val="32"/>
        </w:rPr>
        <w:t>SIGN UP</w:t>
      </w:r>
    </w:p>
    <w:p w14:paraId="36FD2F03" w14:textId="07DA07DC" w:rsidR="009F0EBB" w:rsidRPr="00047AD0" w:rsidRDefault="00AA1218" w:rsidP="00AA1218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"/>
          <w:sz w:val="28"/>
          <w:szCs w:val="28"/>
        </w:rPr>
      </w:pPr>
      <w:r>
        <w:rPr>
          <w:rFonts w:asciiTheme="majorHAnsi" w:hAnsiTheme="majorHAnsi" w:cs="Times"/>
          <w:noProof/>
          <w:sz w:val="28"/>
          <w:szCs w:val="28"/>
        </w:rPr>
        <w:drawing>
          <wp:inline distT="0" distB="0" distL="0" distR="0" wp14:anchorId="30435C7E" wp14:editId="2751FE84">
            <wp:extent cx="2826276" cy="5033192"/>
            <wp:effectExtent l="0" t="0" r="0" b="0"/>
            <wp:docPr id="7" name="Picture 1" descr="Macintosh HD:Users:gokhanonalan:Desktop:untitled folder:Screenshot_2015-01-12-01-5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khanonalan:Desktop:untitled folder:Screenshot_2015-01-12-01-59-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81" cy="503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5152" w14:textId="77777777" w:rsidR="00615351" w:rsidRPr="00047AD0" w:rsidRDefault="00615351" w:rsidP="009F0EBB">
      <w:pPr>
        <w:widowControl w:val="0"/>
        <w:autoSpaceDE w:val="0"/>
        <w:autoSpaceDN w:val="0"/>
        <w:adjustRightInd w:val="0"/>
        <w:rPr>
          <w:rFonts w:asciiTheme="majorHAnsi" w:hAnsiTheme="majorHAnsi" w:cs="Times"/>
          <w:sz w:val="28"/>
          <w:szCs w:val="28"/>
        </w:rPr>
      </w:pPr>
    </w:p>
    <w:p w14:paraId="0F99785B" w14:textId="77777777" w:rsidR="009F0EBB" w:rsidRPr="00047AD0" w:rsidRDefault="009F0EBB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>To use the system with full functionality you must register.</w:t>
      </w:r>
    </w:p>
    <w:p w14:paraId="0DAAEC11" w14:textId="77777777" w:rsidR="009F0EBB" w:rsidRPr="00047AD0" w:rsidRDefault="00047AD0" w:rsidP="009F0EB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Enter your name and surname.</w:t>
      </w:r>
    </w:p>
    <w:p w14:paraId="712EF3B5" w14:textId="77777777" w:rsidR="009F0EBB" w:rsidRPr="00047AD0" w:rsidRDefault="009F0EBB" w:rsidP="009F0EB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 xml:space="preserve">Write your e-mail address. </w:t>
      </w:r>
    </w:p>
    <w:p w14:paraId="3148550D" w14:textId="77777777" w:rsidR="009F0EBB" w:rsidRPr="00047AD0" w:rsidRDefault="009F0EBB" w:rsidP="009F0EBB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 xml:space="preserve">Choose a password and write the same password to the field below to confirm it. </w:t>
      </w:r>
    </w:p>
    <w:p w14:paraId="3EF39596" w14:textId="77777777" w:rsidR="00047AD0" w:rsidRPr="00047AD0" w:rsidRDefault="00047AD0" w:rsidP="009F0EBB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Enter your birthday.</w:t>
      </w:r>
    </w:p>
    <w:p w14:paraId="21BE685F" w14:textId="77777777" w:rsidR="00047AD0" w:rsidRPr="00047AD0" w:rsidRDefault="00047AD0" w:rsidP="009F0EBB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Choose your gender.</w:t>
      </w:r>
    </w:p>
    <w:p w14:paraId="1ED3DE88" w14:textId="32591EAE" w:rsidR="00047AD0" w:rsidRPr="00047AD0" w:rsidRDefault="009F0EBB" w:rsidP="00047AD0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 xml:space="preserve">Click </w:t>
      </w:r>
      <w:r w:rsidR="00AA1218">
        <w:rPr>
          <w:rFonts w:asciiTheme="majorHAnsi" w:hAnsiTheme="majorHAnsi" w:cs="Times New Roman"/>
          <w:sz w:val="28"/>
          <w:szCs w:val="28"/>
        </w:rPr>
        <w:t>register</w:t>
      </w:r>
      <w:r w:rsidRPr="00047AD0">
        <w:rPr>
          <w:rFonts w:asciiTheme="majorHAnsi" w:hAnsiTheme="majorHAnsi" w:cs="Times New Roman"/>
          <w:sz w:val="28"/>
          <w:szCs w:val="28"/>
        </w:rPr>
        <w:t xml:space="preserve"> button</w:t>
      </w:r>
      <w:proofErr w:type="gramStart"/>
      <w:r w:rsidRPr="00047AD0">
        <w:rPr>
          <w:rFonts w:asciiTheme="majorHAnsi" w:hAnsiTheme="majorHAnsi" w:cs="Times New Roman"/>
          <w:sz w:val="28"/>
          <w:szCs w:val="28"/>
        </w:rPr>
        <w:t>. </w:t>
      </w:r>
      <w:proofErr w:type="gramEnd"/>
      <w:r w:rsidRPr="00047AD0">
        <w:rPr>
          <w:rFonts w:asciiTheme="majorHAnsi" w:hAnsiTheme="majorHAnsi" w:cs="Times New Roman"/>
          <w:sz w:val="28"/>
          <w:szCs w:val="28"/>
        </w:rPr>
        <w:t xml:space="preserve">You </w:t>
      </w:r>
      <w:r w:rsidR="00AA1218">
        <w:rPr>
          <w:rFonts w:asciiTheme="majorHAnsi" w:hAnsiTheme="majorHAnsi" w:cs="Times New Roman"/>
          <w:sz w:val="28"/>
          <w:szCs w:val="28"/>
        </w:rPr>
        <w:t xml:space="preserve">will be directed to your </w:t>
      </w:r>
      <w:r w:rsidR="00B74B8D">
        <w:rPr>
          <w:rFonts w:asciiTheme="majorHAnsi" w:hAnsiTheme="majorHAnsi" w:cs="Times New Roman"/>
          <w:sz w:val="28"/>
          <w:szCs w:val="28"/>
        </w:rPr>
        <w:t>profile.</w:t>
      </w:r>
    </w:p>
    <w:p w14:paraId="410CBB2F" w14:textId="6E716CD7" w:rsidR="009F0EBB" w:rsidRDefault="00B74B8D" w:rsidP="00047AD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4. LOGIN/LOGOUT</w:t>
      </w:r>
    </w:p>
    <w:p w14:paraId="6083C9E1" w14:textId="527B1074" w:rsidR="00047AD0" w:rsidRPr="00047AD0" w:rsidRDefault="00B74B8D" w:rsidP="00B74B8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Symbol"/>
          <w:b/>
          <w:sz w:val="32"/>
          <w:szCs w:val="32"/>
        </w:rPr>
      </w:pPr>
      <w:r>
        <w:rPr>
          <w:rFonts w:asciiTheme="majorHAnsi" w:hAnsiTheme="majorHAnsi" w:cs="Symbol"/>
          <w:b/>
          <w:noProof/>
          <w:sz w:val="32"/>
          <w:szCs w:val="32"/>
        </w:rPr>
        <w:drawing>
          <wp:inline distT="0" distB="0" distL="0" distR="0" wp14:anchorId="7A392474" wp14:editId="2425772D">
            <wp:extent cx="2969260" cy="5287826"/>
            <wp:effectExtent l="0" t="0" r="2540" b="0"/>
            <wp:docPr id="28" name="Picture 2" descr="Macintosh HD:Users:gokhanonalan:Desktop:untitled folder:Screenshot_2015-01-12-01-5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khanonalan:Desktop:untitled folder:Screenshot_2015-01-12-01-58-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45" cy="52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B2D3" w14:textId="77777777" w:rsidR="009F0EBB" w:rsidRPr="00047AD0" w:rsidRDefault="009F0EBB" w:rsidP="00047AD0">
      <w:pPr>
        <w:widowControl w:val="0"/>
        <w:numPr>
          <w:ilvl w:val="0"/>
          <w:numId w:val="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373"/>
        <w:ind w:left="0" w:firstLine="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>Write your email and password that you registered with. Then click the</w:t>
      </w:r>
      <w:r w:rsidR="00047AD0">
        <w:rPr>
          <w:rFonts w:asciiTheme="majorHAnsi" w:hAnsiTheme="majorHAnsi" w:cs="Times New Roman"/>
          <w:sz w:val="28"/>
          <w:szCs w:val="28"/>
        </w:rPr>
        <w:t xml:space="preserve"> “Login” </w:t>
      </w:r>
      <w:r w:rsidRPr="00047AD0">
        <w:rPr>
          <w:rFonts w:asciiTheme="majorHAnsi" w:hAnsiTheme="majorHAnsi" w:cs="Times New Roman"/>
          <w:sz w:val="28"/>
          <w:szCs w:val="28"/>
        </w:rPr>
        <w:t xml:space="preserve">button. </w:t>
      </w:r>
    </w:p>
    <w:p w14:paraId="79A5E915" w14:textId="43B41409" w:rsidR="002C715A" w:rsidRPr="00B74B8D" w:rsidRDefault="009F0EBB" w:rsidP="002C715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73"/>
        <w:ind w:hanging="72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 New Roman"/>
          <w:sz w:val="28"/>
          <w:szCs w:val="28"/>
        </w:rPr>
        <w:t xml:space="preserve">You </w:t>
      </w:r>
      <w:r w:rsidR="002C715A">
        <w:rPr>
          <w:rFonts w:asciiTheme="majorHAnsi" w:hAnsiTheme="majorHAnsi" w:cs="Times New Roman"/>
          <w:sz w:val="28"/>
          <w:szCs w:val="28"/>
        </w:rPr>
        <w:t xml:space="preserve">will </w:t>
      </w:r>
      <w:r w:rsidR="00B74B8D">
        <w:rPr>
          <w:rFonts w:asciiTheme="majorHAnsi" w:hAnsiTheme="majorHAnsi" w:cs="Times New Roman"/>
          <w:sz w:val="28"/>
          <w:szCs w:val="28"/>
        </w:rPr>
        <w:t>be directed to your profile.</w:t>
      </w:r>
    </w:p>
    <w:p w14:paraId="6884DAAC" w14:textId="381012EA" w:rsidR="00B36341" w:rsidRDefault="00B36341" w:rsidP="00B3634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b/>
          <w:sz w:val="32"/>
          <w:szCs w:val="32"/>
        </w:rPr>
      </w:pPr>
      <w:r>
        <w:rPr>
          <w:rFonts w:asciiTheme="majorHAnsi" w:hAnsiTheme="majorHAnsi" w:cs="Symbol"/>
          <w:b/>
          <w:sz w:val="32"/>
          <w:szCs w:val="32"/>
        </w:rPr>
        <w:t>Logout</w:t>
      </w:r>
    </w:p>
    <w:p w14:paraId="00362367" w14:textId="37BEFD47" w:rsidR="00FE6A3E" w:rsidRPr="00B74B8D" w:rsidRDefault="00B36341" w:rsidP="00B74B8D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You can logout by clickin</w:t>
      </w:r>
      <w:r w:rsidR="00B74B8D">
        <w:rPr>
          <w:rFonts w:asciiTheme="majorHAnsi" w:hAnsiTheme="majorHAnsi" w:cs="Symbol"/>
          <w:sz w:val="28"/>
          <w:szCs w:val="28"/>
        </w:rPr>
        <w:t>g the Logout button on the menu.</w:t>
      </w:r>
    </w:p>
    <w:p w14:paraId="37F8CB5C" w14:textId="77777777" w:rsidR="00B36341" w:rsidRDefault="00B36341" w:rsidP="00B3634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b/>
          <w:sz w:val="32"/>
          <w:szCs w:val="32"/>
        </w:rPr>
      </w:pPr>
      <w:r w:rsidRPr="00B36341">
        <w:rPr>
          <w:rFonts w:asciiTheme="majorHAnsi" w:hAnsiTheme="majorHAnsi" w:cs="Symbol"/>
          <w:b/>
          <w:sz w:val="32"/>
          <w:szCs w:val="32"/>
        </w:rPr>
        <w:t xml:space="preserve">5. </w:t>
      </w:r>
      <w:r w:rsidR="005F7BF2">
        <w:rPr>
          <w:rFonts w:asciiTheme="majorHAnsi" w:hAnsiTheme="majorHAnsi" w:cs="Symbol"/>
          <w:b/>
          <w:sz w:val="32"/>
          <w:szCs w:val="32"/>
        </w:rPr>
        <w:t xml:space="preserve">BASIC </w:t>
      </w:r>
      <w:proofErr w:type="gramStart"/>
      <w:r w:rsidRPr="00B36341">
        <w:rPr>
          <w:rFonts w:asciiTheme="majorHAnsi" w:hAnsiTheme="majorHAnsi" w:cs="Symbol"/>
          <w:b/>
          <w:sz w:val="32"/>
          <w:szCs w:val="32"/>
        </w:rPr>
        <w:t>SEARCH</w:t>
      </w:r>
      <w:proofErr w:type="gramEnd"/>
      <w:r>
        <w:rPr>
          <w:rFonts w:asciiTheme="majorHAnsi" w:hAnsiTheme="majorHAnsi" w:cs="Symbol"/>
          <w:b/>
          <w:sz w:val="32"/>
          <w:szCs w:val="32"/>
        </w:rPr>
        <w:t xml:space="preserve"> AND ADVANCED SEARCH</w:t>
      </w:r>
    </w:p>
    <w:p w14:paraId="5E9E50F4" w14:textId="77777777" w:rsidR="00B36341" w:rsidRDefault="00B36341" w:rsidP="00B3634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b/>
          <w:sz w:val="32"/>
          <w:szCs w:val="32"/>
        </w:rPr>
      </w:pPr>
      <w:proofErr w:type="gramStart"/>
      <w:r>
        <w:rPr>
          <w:rFonts w:asciiTheme="majorHAnsi" w:hAnsiTheme="majorHAnsi" w:cs="Symbol"/>
          <w:b/>
          <w:sz w:val="32"/>
          <w:szCs w:val="32"/>
        </w:rPr>
        <w:t xml:space="preserve">5.1 </w:t>
      </w:r>
      <w:r w:rsidR="005F7BF2">
        <w:rPr>
          <w:rFonts w:asciiTheme="majorHAnsi" w:hAnsiTheme="majorHAnsi" w:cs="Symbol"/>
          <w:b/>
          <w:sz w:val="32"/>
          <w:szCs w:val="32"/>
        </w:rPr>
        <w:t xml:space="preserve"> Basic</w:t>
      </w:r>
      <w:proofErr w:type="gramEnd"/>
      <w:r w:rsidR="005F7BF2">
        <w:rPr>
          <w:rFonts w:asciiTheme="majorHAnsi" w:hAnsiTheme="majorHAnsi" w:cs="Symbol"/>
          <w:b/>
          <w:sz w:val="32"/>
          <w:szCs w:val="32"/>
        </w:rPr>
        <w:t xml:space="preserve"> </w:t>
      </w:r>
      <w:r>
        <w:rPr>
          <w:rFonts w:asciiTheme="majorHAnsi" w:hAnsiTheme="majorHAnsi" w:cs="Symbol"/>
          <w:b/>
          <w:sz w:val="32"/>
          <w:szCs w:val="32"/>
        </w:rPr>
        <w:t>Search</w:t>
      </w:r>
    </w:p>
    <w:p w14:paraId="7A948245" w14:textId="77777777" w:rsidR="005F7BF2" w:rsidRDefault="005F7BF2" w:rsidP="00B3634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You can search for a recipe or a user on the search bar.</w:t>
      </w:r>
    </w:p>
    <w:p w14:paraId="48358B3A" w14:textId="3FB8817E" w:rsidR="00B36341" w:rsidRPr="00B36341" w:rsidRDefault="005F7BF2" w:rsidP="00B74B8D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jc w:val="center"/>
        <w:rPr>
          <w:rFonts w:asciiTheme="majorHAnsi" w:hAnsiTheme="majorHAnsi" w:cs="Symbol"/>
          <w:b/>
          <w:sz w:val="32"/>
          <w:szCs w:val="32"/>
        </w:rPr>
      </w:pPr>
      <w:r>
        <w:rPr>
          <w:rFonts w:asciiTheme="majorHAnsi" w:hAnsiTheme="majorHAnsi" w:cs="Symbol"/>
          <w:sz w:val="28"/>
          <w:szCs w:val="28"/>
        </w:rPr>
        <w:t>Search function is available for guest users too.</w:t>
      </w:r>
      <w:r w:rsidR="00B74B8D">
        <w:rPr>
          <w:rFonts w:asciiTheme="majorHAnsi" w:hAnsiTheme="majorHAnsi" w:cs="Symbol"/>
          <w:b/>
          <w:noProof/>
          <w:sz w:val="32"/>
          <w:szCs w:val="32"/>
        </w:rPr>
        <w:t xml:space="preserve"> </w:t>
      </w:r>
      <w:r w:rsidR="00B74B8D">
        <w:rPr>
          <w:rFonts w:asciiTheme="majorHAnsi" w:hAnsiTheme="majorHAnsi" w:cs="Symbol"/>
          <w:b/>
          <w:noProof/>
          <w:sz w:val="32"/>
          <w:szCs w:val="32"/>
        </w:rPr>
        <w:drawing>
          <wp:inline distT="0" distB="0" distL="0" distR="0" wp14:anchorId="77F086E9" wp14:editId="136A06E4">
            <wp:extent cx="3064401" cy="5457259"/>
            <wp:effectExtent l="0" t="0" r="9525" b="3810"/>
            <wp:docPr id="29" name="Picture 3" descr="Macintosh HD:Users:gokhanonalan:Desktop:untitled folder:Screenshot_2015-01-12-02-1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okhanonalan:Desktop:untitled folder:Screenshot_2015-01-12-02-11-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07" cy="545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0CD5" w14:textId="321A3F4C" w:rsidR="005F7BF2" w:rsidRDefault="005F7BF2" w:rsidP="005F7BF2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hanging="72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Search results are listed </w:t>
      </w:r>
      <w:r w:rsidR="00B74B8D">
        <w:rPr>
          <w:rFonts w:asciiTheme="majorHAnsi" w:hAnsiTheme="majorHAnsi" w:cs="Symbol"/>
          <w:sz w:val="28"/>
          <w:szCs w:val="28"/>
        </w:rPr>
        <w:t>as a list. (</w:t>
      </w:r>
      <w:r>
        <w:rPr>
          <w:rFonts w:asciiTheme="majorHAnsi" w:hAnsiTheme="majorHAnsi" w:cs="Symbol"/>
          <w:sz w:val="28"/>
          <w:szCs w:val="28"/>
        </w:rPr>
        <w:t>Derived recipes are also listed.)</w:t>
      </w:r>
    </w:p>
    <w:p w14:paraId="13981C47" w14:textId="33FB14E9" w:rsidR="005F7BF2" w:rsidRDefault="005F7BF2" w:rsidP="005F7BF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</w:p>
    <w:p w14:paraId="18B04E3E" w14:textId="77777777" w:rsidR="00B74B8D" w:rsidRDefault="005F7BF2" w:rsidP="005F7BF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b/>
          <w:sz w:val="32"/>
          <w:szCs w:val="32"/>
        </w:rPr>
      </w:pPr>
      <w:r w:rsidRPr="005F7BF2">
        <w:rPr>
          <w:rFonts w:asciiTheme="majorHAnsi" w:hAnsiTheme="majorHAnsi" w:cs="Symbol"/>
          <w:b/>
          <w:sz w:val="32"/>
          <w:szCs w:val="32"/>
        </w:rPr>
        <w:t>5.2 Advanced Search</w:t>
      </w:r>
    </w:p>
    <w:p w14:paraId="4D817B8D" w14:textId="3EB664A2" w:rsidR="005F7BF2" w:rsidRPr="005F7BF2" w:rsidRDefault="00B74B8D" w:rsidP="00B74B8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Symbol"/>
          <w:b/>
          <w:sz w:val="32"/>
          <w:szCs w:val="32"/>
        </w:rPr>
      </w:pPr>
      <w:r>
        <w:rPr>
          <w:rFonts w:asciiTheme="majorHAnsi" w:hAnsiTheme="majorHAnsi" w:cs="Symbol"/>
          <w:b/>
          <w:noProof/>
          <w:sz w:val="32"/>
          <w:szCs w:val="32"/>
        </w:rPr>
        <w:drawing>
          <wp:inline distT="0" distB="0" distL="0" distR="0" wp14:anchorId="2B673B02" wp14:editId="2FCAF89C">
            <wp:extent cx="3911930" cy="6966585"/>
            <wp:effectExtent l="0" t="0" r="0" b="0"/>
            <wp:docPr id="30" name="Picture 4" descr="Macintosh HD:Users:gokhanonalan:Desktop:untitled folder:Screenshot_2015-01-12-02-2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okhanonalan:Desktop:untitled folder:Screenshot_2015-01-12-02-29-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3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AD0E" w14:textId="72D5380E" w:rsidR="009F0EBB" w:rsidRPr="00F16639" w:rsidRDefault="009F0EBB" w:rsidP="00FE6A3E">
      <w:pPr>
        <w:widowControl w:val="0"/>
        <w:tabs>
          <w:tab w:val="left" w:pos="-567"/>
          <w:tab w:val="left" w:pos="220"/>
        </w:tabs>
        <w:autoSpaceDE w:val="0"/>
        <w:autoSpaceDN w:val="0"/>
        <w:adjustRightInd w:val="0"/>
        <w:spacing w:after="293"/>
        <w:ind w:left="-142" w:hanging="426"/>
        <w:rPr>
          <w:rFonts w:asciiTheme="majorHAnsi" w:hAnsiTheme="majorHAnsi" w:cs="Symbol"/>
          <w:sz w:val="28"/>
          <w:szCs w:val="28"/>
        </w:rPr>
      </w:pPr>
    </w:p>
    <w:p w14:paraId="2D9BCAA2" w14:textId="5B03CA9C" w:rsidR="00BC5FE8" w:rsidRDefault="00B53CB7" w:rsidP="00BC5FE8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 xml:space="preserve">Advanced Search has an advanced </w:t>
      </w:r>
      <w:r w:rsidRPr="00BC5FE8">
        <w:rPr>
          <w:rFonts w:asciiTheme="majorHAnsi" w:hAnsiTheme="majorHAnsi" w:cs="Times"/>
          <w:sz w:val="28"/>
          <w:szCs w:val="28"/>
          <w:u w:val="single"/>
        </w:rPr>
        <w:t>recommendation algorithm</w:t>
      </w:r>
      <w:r>
        <w:rPr>
          <w:rFonts w:asciiTheme="majorHAnsi" w:hAnsiTheme="majorHAnsi" w:cs="Times"/>
          <w:sz w:val="28"/>
          <w:szCs w:val="28"/>
        </w:rPr>
        <w:t xml:space="preserve"> that uses semantic tagging, </w:t>
      </w:r>
      <w:r w:rsidR="00B74B8D">
        <w:rPr>
          <w:rFonts w:asciiTheme="majorHAnsi" w:hAnsiTheme="majorHAnsi" w:cs="Times"/>
          <w:sz w:val="28"/>
          <w:szCs w:val="28"/>
        </w:rPr>
        <w:t>consider your food preferences (</w:t>
      </w:r>
      <w:r>
        <w:rPr>
          <w:rFonts w:asciiTheme="majorHAnsi" w:hAnsiTheme="majorHAnsi" w:cs="Times"/>
          <w:sz w:val="28"/>
          <w:szCs w:val="28"/>
        </w:rPr>
        <w:t xml:space="preserve">intolerance, disease or simply non-preferred ingredients), </w:t>
      </w:r>
      <w:r w:rsidR="00BC5FE8">
        <w:rPr>
          <w:rFonts w:asciiTheme="majorHAnsi" w:hAnsiTheme="majorHAnsi" w:cs="Times"/>
          <w:sz w:val="28"/>
          <w:szCs w:val="28"/>
        </w:rPr>
        <w:t>ingredients and calorific values of the recipes.</w:t>
      </w:r>
    </w:p>
    <w:p w14:paraId="50362E6A" w14:textId="044B27EC" w:rsidR="00B53CB7" w:rsidRDefault="00BC5FE8" w:rsidP="00BC5FE8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>Search results will be listed according to user preference (likes, healt</w:t>
      </w:r>
      <w:r w:rsidR="00FF4289">
        <w:rPr>
          <w:rFonts w:asciiTheme="majorHAnsi" w:hAnsiTheme="majorHAnsi" w:cs="Times"/>
          <w:sz w:val="28"/>
          <w:szCs w:val="28"/>
        </w:rPr>
        <w:t>h</w:t>
      </w:r>
      <w:r>
        <w:rPr>
          <w:rFonts w:asciiTheme="majorHAnsi" w:hAnsiTheme="majorHAnsi" w:cs="Times"/>
          <w:sz w:val="28"/>
          <w:szCs w:val="28"/>
        </w:rPr>
        <w:t>, cost, taste, ease or overall rates)</w:t>
      </w:r>
    </w:p>
    <w:p w14:paraId="6CE33C2D" w14:textId="0E42A40A" w:rsidR="00BC5FE8" w:rsidRPr="00BC5FE8" w:rsidRDefault="00BC5FE8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>Advanced Search function is available for registered users only.</w:t>
      </w:r>
    </w:p>
    <w:p w14:paraId="32B7221F" w14:textId="377A717C" w:rsidR="0074250F" w:rsidRPr="0074250F" w:rsidRDefault="00763834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>Semantic tag</w:t>
      </w:r>
      <w:r w:rsidR="001046BE">
        <w:rPr>
          <w:rFonts w:asciiTheme="majorHAnsi" w:hAnsiTheme="majorHAnsi" w:cs="Times"/>
          <w:sz w:val="28"/>
          <w:szCs w:val="28"/>
        </w:rPr>
        <w:t xml:space="preserve">ging is used in tag search. </w:t>
      </w:r>
      <w:proofErr w:type="gramStart"/>
      <w:r w:rsidR="001046BE">
        <w:rPr>
          <w:rFonts w:asciiTheme="majorHAnsi" w:hAnsiTheme="majorHAnsi" w:cs="Times"/>
          <w:sz w:val="28"/>
          <w:szCs w:val="28"/>
        </w:rPr>
        <w:t xml:space="preserve">( </w:t>
      </w:r>
      <w:proofErr w:type="spellStart"/>
      <w:r w:rsidR="001046BE">
        <w:rPr>
          <w:rFonts w:asciiTheme="majorHAnsi" w:hAnsiTheme="majorHAnsi" w:cs="Times"/>
          <w:sz w:val="28"/>
          <w:szCs w:val="28"/>
        </w:rPr>
        <w:t>ie</w:t>
      </w:r>
      <w:proofErr w:type="spellEnd"/>
      <w:proofErr w:type="gramEnd"/>
      <w:r>
        <w:rPr>
          <w:rFonts w:asciiTheme="majorHAnsi" w:hAnsiTheme="majorHAnsi" w:cs="Times"/>
          <w:sz w:val="28"/>
          <w:szCs w:val="28"/>
        </w:rPr>
        <w:t>. if you search for “quick” tag, recipes with “fast” tag will be shown too. )</w:t>
      </w:r>
    </w:p>
    <w:p w14:paraId="5B5055C3" w14:textId="239A9A08" w:rsidR="009F0EBB" w:rsidRPr="005F7BF2" w:rsidRDefault="009F0EBB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 w:rsidRPr="00047AD0">
        <w:rPr>
          <w:rFonts w:asciiTheme="majorHAnsi" w:hAnsiTheme="majorHAnsi" w:cs="Times"/>
          <w:sz w:val="28"/>
          <w:szCs w:val="28"/>
        </w:rPr>
        <w:t xml:space="preserve">You can </w:t>
      </w:r>
      <w:r w:rsidR="005F7BF2">
        <w:rPr>
          <w:rFonts w:asciiTheme="majorHAnsi" w:hAnsiTheme="majorHAnsi" w:cs="Times"/>
          <w:sz w:val="28"/>
          <w:szCs w:val="28"/>
        </w:rPr>
        <w:t xml:space="preserve">search </w:t>
      </w:r>
      <w:r w:rsidR="00F16639">
        <w:rPr>
          <w:rFonts w:asciiTheme="majorHAnsi" w:hAnsiTheme="majorHAnsi" w:cs="Times"/>
          <w:sz w:val="28"/>
          <w:szCs w:val="28"/>
        </w:rPr>
        <w:t xml:space="preserve">for </w:t>
      </w:r>
      <w:r w:rsidR="005F7BF2">
        <w:rPr>
          <w:rFonts w:asciiTheme="majorHAnsi" w:hAnsiTheme="majorHAnsi" w:cs="Times"/>
          <w:sz w:val="28"/>
          <w:szCs w:val="28"/>
        </w:rPr>
        <w:t xml:space="preserve">a </w:t>
      </w:r>
      <w:r w:rsidR="00B74B8D">
        <w:rPr>
          <w:rFonts w:asciiTheme="majorHAnsi" w:hAnsiTheme="majorHAnsi" w:cs="Times"/>
          <w:sz w:val="28"/>
          <w:szCs w:val="28"/>
        </w:rPr>
        <w:t>recipe:</w:t>
      </w:r>
    </w:p>
    <w:p w14:paraId="33F7104D" w14:textId="7D8377B8" w:rsidR="005F7BF2" w:rsidRDefault="005F7BF2" w:rsidP="0074250F">
      <w:pPr>
        <w:pStyle w:val="ListParagraph"/>
        <w:widowControl w:val="0"/>
        <w:numPr>
          <w:ilvl w:val="0"/>
          <w:numId w:val="2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With tags</w:t>
      </w:r>
      <w:r w:rsidR="00B74B8D">
        <w:rPr>
          <w:rFonts w:asciiTheme="majorHAnsi" w:hAnsiTheme="majorHAnsi" w:cs="Symbol"/>
          <w:sz w:val="28"/>
          <w:szCs w:val="28"/>
        </w:rPr>
        <w:t xml:space="preserve"> (</w:t>
      </w:r>
      <w:r w:rsidR="00763834">
        <w:rPr>
          <w:rFonts w:asciiTheme="majorHAnsi" w:hAnsiTheme="majorHAnsi" w:cs="Symbol"/>
          <w:sz w:val="28"/>
          <w:szCs w:val="28"/>
        </w:rPr>
        <w:t>semantic)</w:t>
      </w:r>
    </w:p>
    <w:p w14:paraId="28393A7B" w14:textId="60FC87C3" w:rsidR="005F7BF2" w:rsidRDefault="00B74B8D" w:rsidP="0074250F">
      <w:pPr>
        <w:pStyle w:val="ListParagraph"/>
        <w:widowControl w:val="0"/>
        <w:numPr>
          <w:ilvl w:val="0"/>
          <w:numId w:val="2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With a calorie limit (</w:t>
      </w:r>
      <w:r w:rsidR="005F7BF2">
        <w:rPr>
          <w:rFonts w:asciiTheme="majorHAnsi" w:hAnsiTheme="majorHAnsi" w:cs="Symbol"/>
          <w:sz w:val="28"/>
          <w:szCs w:val="28"/>
        </w:rPr>
        <w:t>min-max)</w:t>
      </w:r>
    </w:p>
    <w:p w14:paraId="368558BA" w14:textId="77777777" w:rsidR="00DC1B0E" w:rsidRPr="00763834" w:rsidRDefault="005F7BF2" w:rsidP="0074250F">
      <w:pPr>
        <w:pStyle w:val="ListParagraph"/>
        <w:widowControl w:val="0"/>
        <w:numPr>
          <w:ilvl w:val="0"/>
          <w:numId w:val="2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With must-have ingredients </w:t>
      </w:r>
      <w:proofErr w:type="gramStart"/>
      <w:r>
        <w:rPr>
          <w:rFonts w:asciiTheme="majorHAnsi" w:hAnsiTheme="majorHAnsi" w:cs="Symbol"/>
          <w:sz w:val="28"/>
          <w:szCs w:val="28"/>
        </w:rPr>
        <w:t xml:space="preserve">( </w:t>
      </w:r>
      <w:proofErr w:type="spellStart"/>
      <w:r w:rsidR="00DC1B0E">
        <w:rPr>
          <w:rFonts w:asciiTheme="majorHAnsi" w:hAnsiTheme="majorHAnsi" w:cs="Symbol"/>
          <w:sz w:val="28"/>
          <w:szCs w:val="28"/>
        </w:rPr>
        <w:t>e.g</w:t>
      </w:r>
      <w:proofErr w:type="spellEnd"/>
      <w:proofErr w:type="gramEnd"/>
      <w:r w:rsidR="00DC1B0E">
        <w:rPr>
          <w:rFonts w:asciiTheme="majorHAnsi" w:hAnsiTheme="majorHAnsi" w:cs="Symbol"/>
          <w:sz w:val="28"/>
          <w:szCs w:val="28"/>
        </w:rPr>
        <w:t xml:space="preserve"> </w:t>
      </w:r>
      <w:r>
        <w:rPr>
          <w:rFonts w:asciiTheme="majorHAnsi" w:hAnsiTheme="majorHAnsi" w:cs="Symbol"/>
          <w:sz w:val="28"/>
          <w:szCs w:val="28"/>
        </w:rPr>
        <w:t xml:space="preserve">recipes with beef </w:t>
      </w:r>
      <w:r w:rsidR="00DC1B0E">
        <w:rPr>
          <w:rFonts w:asciiTheme="majorHAnsi" w:hAnsiTheme="majorHAnsi" w:cs="Symbol"/>
          <w:sz w:val="28"/>
          <w:szCs w:val="28"/>
        </w:rPr>
        <w:t>and garlic)</w:t>
      </w:r>
    </w:p>
    <w:p w14:paraId="34A99B75" w14:textId="6180788B" w:rsidR="00DC1B0E" w:rsidRPr="00C12B8A" w:rsidRDefault="00DC1B0E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 xml:space="preserve">Advanced Search can consider your Food Preferences </w:t>
      </w:r>
      <w:proofErr w:type="gramStart"/>
      <w:r>
        <w:rPr>
          <w:rFonts w:asciiTheme="majorHAnsi" w:hAnsiTheme="majorHAnsi" w:cs="Times"/>
          <w:sz w:val="28"/>
          <w:szCs w:val="28"/>
        </w:rPr>
        <w:t>( allergy</w:t>
      </w:r>
      <w:proofErr w:type="gramEnd"/>
      <w:r>
        <w:rPr>
          <w:rFonts w:asciiTheme="majorHAnsi" w:hAnsiTheme="majorHAnsi" w:cs="Times"/>
          <w:sz w:val="28"/>
          <w:szCs w:val="28"/>
        </w:rPr>
        <w:t xml:space="preserve"> or intolerance, entered in Options/Food Preferences) and hide the results with allergenic ingredients for you.</w:t>
      </w:r>
      <w:r w:rsidR="00B74B8D">
        <w:rPr>
          <w:rFonts w:asciiTheme="majorHAnsi" w:hAnsiTheme="majorHAnsi" w:cs="Times"/>
          <w:sz w:val="28"/>
          <w:szCs w:val="28"/>
        </w:rPr>
        <w:t xml:space="preserve"> (</w:t>
      </w:r>
      <w:r w:rsidR="00763834">
        <w:rPr>
          <w:rFonts w:asciiTheme="majorHAnsi" w:hAnsiTheme="majorHAnsi" w:cs="Times"/>
          <w:sz w:val="28"/>
          <w:szCs w:val="28"/>
        </w:rPr>
        <w:t>Consider my food preferences)</w:t>
      </w:r>
    </w:p>
    <w:p w14:paraId="5AB121BD" w14:textId="6937CE04" w:rsidR="00C12B8A" w:rsidRPr="00DC1B0E" w:rsidRDefault="00B74B8D" w:rsidP="00C12B8A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Times"/>
          <w:sz w:val="28"/>
          <w:szCs w:val="28"/>
        </w:rPr>
        <w:t>(</w:t>
      </w:r>
      <w:r w:rsidR="00C12B8A">
        <w:rPr>
          <w:rFonts w:asciiTheme="majorHAnsi" w:hAnsiTheme="majorHAnsi" w:cs="Times"/>
          <w:sz w:val="28"/>
          <w:szCs w:val="28"/>
        </w:rPr>
        <w:t>For example, you have lactose intolerance, and stated your allergy in the “</w:t>
      </w:r>
      <w:r>
        <w:rPr>
          <w:rFonts w:asciiTheme="majorHAnsi" w:hAnsiTheme="majorHAnsi" w:cs="Times"/>
          <w:sz w:val="28"/>
          <w:szCs w:val="28"/>
        </w:rPr>
        <w:t>Food Preferences</w:t>
      </w:r>
      <w:r w:rsidR="00C12B8A">
        <w:rPr>
          <w:rFonts w:asciiTheme="majorHAnsi" w:hAnsiTheme="majorHAnsi" w:cs="Times"/>
          <w:sz w:val="28"/>
          <w:szCs w:val="28"/>
        </w:rPr>
        <w:t>” part</w:t>
      </w:r>
      <w:proofErr w:type="gramStart"/>
      <w:r w:rsidR="00C12B8A">
        <w:rPr>
          <w:rFonts w:asciiTheme="majorHAnsi" w:hAnsiTheme="majorHAnsi" w:cs="Times"/>
          <w:sz w:val="28"/>
          <w:szCs w:val="28"/>
        </w:rPr>
        <w:t>,  if</w:t>
      </w:r>
      <w:proofErr w:type="gramEnd"/>
      <w:r w:rsidR="00C12B8A">
        <w:rPr>
          <w:rFonts w:asciiTheme="majorHAnsi" w:hAnsiTheme="majorHAnsi" w:cs="Times"/>
          <w:sz w:val="28"/>
          <w:szCs w:val="28"/>
        </w:rPr>
        <w:t xml:space="preserve"> you choose  “Consider my food preferences” option, recipes with milk, butter or cheese etc. will not be listed. </w:t>
      </w:r>
      <w:r w:rsidR="0074250F">
        <w:rPr>
          <w:rFonts w:asciiTheme="majorHAnsi" w:hAnsiTheme="majorHAnsi" w:cs="Times"/>
          <w:sz w:val="28"/>
          <w:szCs w:val="28"/>
        </w:rPr>
        <w:t>)</w:t>
      </w:r>
    </w:p>
    <w:p w14:paraId="69BDA0B5" w14:textId="1CBF6AD5" w:rsidR="00DC1B0E" w:rsidRDefault="00DC1B0E" w:rsidP="0074250F">
      <w:pPr>
        <w:widowControl w:val="0"/>
        <w:numPr>
          <w:ilvl w:val="0"/>
          <w:numId w:val="26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You can hide the recipes that you have already eaten on the results. </w:t>
      </w:r>
      <w:r w:rsidR="00B74B8D">
        <w:rPr>
          <w:rFonts w:asciiTheme="majorHAnsi" w:hAnsiTheme="majorHAnsi" w:cs="Symbol"/>
          <w:sz w:val="28"/>
          <w:szCs w:val="28"/>
        </w:rPr>
        <w:t xml:space="preserve"> (Don’t show</w:t>
      </w:r>
      <w:r w:rsidR="00763834">
        <w:rPr>
          <w:rFonts w:asciiTheme="majorHAnsi" w:hAnsiTheme="majorHAnsi" w:cs="Symbol"/>
          <w:sz w:val="28"/>
          <w:szCs w:val="28"/>
        </w:rPr>
        <w:t xml:space="preserve"> eaten recipes)</w:t>
      </w:r>
    </w:p>
    <w:p w14:paraId="730DC765" w14:textId="254ECF93" w:rsidR="001046BE" w:rsidRPr="00B74B8D" w:rsidRDefault="00DC1B0E" w:rsidP="00B74B8D">
      <w:pPr>
        <w:widowControl w:val="0"/>
        <w:numPr>
          <w:ilvl w:val="0"/>
          <w:numId w:val="26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 w:rsidRPr="00763834">
        <w:rPr>
          <w:rFonts w:asciiTheme="majorHAnsi" w:hAnsiTheme="majorHAnsi" w:cs="Symbol"/>
          <w:sz w:val="28"/>
          <w:szCs w:val="28"/>
        </w:rPr>
        <w:t xml:space="preserve">You </w:t>
      </w:r>
      <w:r w:rsidR="00763834" w:rsidRPr="00763834">
        <w:rPr>
          <w:rFonts w:asciiTheme="majorHAnsi" w:hAnsiTheme="majorHAnsi" w:cs="Symbol"/>
          <w:sz w:val="28"/>
          <w:szCs w:val="28"/>
        </w:rPr>
        <w:t>can limit the</w:t>
      </w:r>
      <w:r w:rsidRPr="00763834">
        <w:rPr>
          <w:rFonts w:asciiTheme="majorHAnsi" w:hAnsiTheme="majorHAnsi" w:cs="Symbol"/>
          <w:sz w:val="28"/>
          <w:szCs w:val="28"/>
        </w:rPr>
        <w:t xml:space="preserve"> re</w:t>
      </w:r>
      <w:r w:rsidR="00763834" w:rsidRPr="00763834">
        <w:rPr>
          <w:rFonts w:asciiTheme="majorHAnsi" w:hAnsiTheme="majorHAnsi" w:cs="Symbol"/>
          <w:sz w:val="28"/>
          <w:szCs w:val="28"/>
        </w:rPr>
        <w:t xml:space="preserve">sults with the tags you entered. </w:t>
      </w:r>
      <w:r w:rsidR="00F16639">
        <w:rPr>
          <w:rFonts w:asciiTheme="majorHAnsi" w:hAnsiTheme="majorHAnsi" w:cs="Symbol"/>
          <w:sz w:val="28"/>
          <w:szCs w:val="28"/>
        </w:rPr>
        <w:t>(</w:t>
      </w:r>
      <w:proofErr w:type="spellStart"/>
      <w:proofErr w:type="gramStart"/>
      <w:r w:rsidR="00F16639">
        <w:rPr>
          <w:rFonts w:asciiTheme="majorHAnsi" w:hAnsiTheme="majorHAnsi" w:cs="Symbol"/>
          <w:sz w:val="28"/>
          <w:szCs w:val="28"/>
        </w:rPr>
        <w:t>i</w:t>
      </w:r>
      <w:proofErr w:type="gramEnd"/>
      <w:r w:rsidR="00F16639">
        <w:rPr>
          <w:rFonts w:asciiTheme="majorHAnsi" w:hAnsiTheme="majorHAnsi" w:cs="Symbol"/>
          <w:sz w:val="28"/>
          <w:szCs w:val="28"/>
        </w:rPr>
        <w:t>.e</w:t>
      </w:r>
      <w:proofErr w:type="spellEnd"/>
      <w:r w:rsidR="00F16639">
        <w:rPr>
          <w:rFonts w:asciiTheme="majorHAnsi" w:hAnsiTheme="majorHAnsi" w:cs="Symbol"/>
          <w:sz w:val="28"/>
          <w:szCs w:val="28"/>
        </w:rPr>
        <w:t xml:space="preserve"> Don’t use semantic tagging)</w:t>
      </w:r>
      <w:r w:rsidR="00763834" w:rsidRPr="00763834">
        <w:rPr>
          <w:rFonts w:asciiTheme="majorHAnsi" w:hAnsiTheme="majorHAnsi" w:cs="Symbol"/>
          <w:sz w:val="28"/>
          <w:szCs w:val="28"/>
        </w:rPr>
        <w:t>. (Just use my tags option)</w:t>
      </w:r>
    </w:p>
    <w:p w14:paraId="72A76BA5" w14:textId="66A37390" w:rsidR="001046BE" w:rsidRDefault="001046BE" w:rsidP="00871B2C">
      <w:pPr>
        <w:widowControl w:val="0"/>
        <w:tabs>
          <w:tab w:val="left" w:pos="-284"/>
          <w:tab w:val="left" w:pos="220"/>
        </w:tabs>
        <w:autoSpaceDE w:val="0"/>
        <w:autoSpaceDN w:val="0"/>
        <w:adjustRightInd w:val="0"/>
        <w:spacing w:after="293"/>
        <w:ind w:hanging="142"/>
        <w:rPr>
          <w:rFonts w:asciiTheme="majorHAnsi" w:hAnsiTheme="majorHAnsi" w:cs="Symbol"/>
          <w:b/>
          <w:sz w:val="32"/>
          <w:szCs w:val="32"/>
        </w:rPr>
      </w:pPr>
      <w:r w:rsidRPr="001046BE">
        <w:rPr>
          <w:rFonts w:asciiTheme="majorHAnsi" w:hAnsiTheme="majorHAnsi" w:cs="Symbol"/>
          <w:b/>
          <w:sz w:val="32"/>
          <w:szCs w:val="32"/>
        </w:rPr>
        <w:t>6. ADD &amp; DERIVE RECIPE</w:t>
      </w:r>
      <w:r w:rsidR="00B74B8D">
        <w:rPr>
          <w:rFonts w:asciiTheme="majorHAnsi" w:hAnsiTheme="majorHAnsi" w:cs="Symbol"/>
          <w:b/>
          <w:sz w:val="32"/>
          <w:szCs w:val="32"/>
        </w:rPr>
        <w:t>S</w:t>
      </w:r>
    </w:p>
    <w:p w14:paraId="617AE18C" w14:textId="4496C229" w:rsidR="00145BA7" w:rsidRDefault="00145BA7" w:rsidP="00871B2C">
      <w:pPr>
        <w:widowControl w:val="0"/>
        <w:tabs>
          <w:tab w:val="left" w:pos="-284"/>
          <w:tab w:val="left" w:pos="220"/>
        </w:tabs>
        <w:autoSpaceDE w:val="0"/>
        <w:autoSpaceDN w:val="0"/>
        <w:adjustRightInd w:val="0"/>
        <w:spacing w:after="293"/>
        <w:ind w:hanging="142"/>
        <w:rPr>
          <w:rFonts w:asciiTheme="majorHAnsi" w:hAnsiTheme="majorHAnsi" w:cs="Symbol"/>
          <w:b/>
          <w:sz w:val="32"/>
          <w:szCs w:val="32"/>
        </w:rPr>
      </w:pPr>
      <w:r>
        <w:rPr>
          <w:rFonts w:asciiTheme="majorHAnsi" w:hAnsiTheme="majorHAnsi" w:cs="Symbol"/>
          <w:b/>
          <w:sz w:val="32"/>
          <w:szCs w:val="32"/>
        </w:rPr>
        <w:t xml:space="preserve">6.1 Add </w:t>
      </w:r>
      <w:r w:rsidR="00B74B8D">
        <w:rPr>
          <w:rFonts w:asciiTheme="majorHAnsi" w:hAnsiTheme="majorHAnsi" w:cs="Symbol"/>
          <w:b/>
          <w:sz w:val="32"/>
          <w:szCs w:val="32"/>
        </w:rPr>
        <w:t>Recipes</w:t>
      </w:r>
    </w:p>
    <w:p w14:paraId="556D93D6" w14:textId="025308A3" w:rsidR="005F055E" w:rsidRPr="005F055E" w:rsidRDefault="005F055E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Only registered users can add recipe.</w:t>
      </w:r>
    </w:p>
    <w:p w14:paraId="2BA5A9E0" w14:textId="0DB76900" w:rsidR="00145BA7" w:rsidRPr="001F3673" w:rsidRDefault="00145BA7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 ‘Add Recipe’ </w:t>
      </w:r>
      <w:r w:rsidR="005F055E">
        <w:rPr>
          <w:rFonts w:asciiTheme="majorHAnsi" w:hAnsiTheme="majorHAnsi" w:cs="Symbol"/>
          <w:sz w:val="28"/>
          <w:szCs w:val="28"/>
        </w:rPr>
        <w:t xml:space="preserve">function is reachable </w:t>
      </w:r>
      <w:r>
        <w:rPr>
          <w:rFonts w:asciiTheme="majorHAnsi" w:hAnsiTheme="majorHAnsi" w:cs="Symbol"/>
          <w:sz w:val="28"/>
          <w:szCs w:val="28"/>
        </w:rPr>
        <w:t xml:space="preserve">from </w:t>
      </w:r>
      <w:r w:rsidR="001F3673">
        <w:rPr>
          <w:rFonts w:asciiTheme="majorHAnsi" w:hAnsiTheme="majorHAnsi" w:cs="Symbol"/>
          <w:sz w:val="28"/>
          <w:szCs w:val="28"/>
        </w:rPr>
        <w:t xml:space="preserve">navigation menu. </w:t>
      </w:r>
    </w:p>
    <w:p w14:paraId="113BD47A" w14:textId="4F8BB10C" w:rsidR="001F3673" w:rsidRDefault="001F3673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A recipe includes </w:t>
      </w:r>
    </w:p>
    <w:p w14:paraId="3C9E2FD9" w14:textId="514F1D1A" w:rsidR="001F3673" w:rsidRDefault="001F3673" w:rsidP="0074250F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Name of the recipe</w:t>
      </w:r>
    </w:p>
    <w:p w14:paraId="734A4413" w14:textId="3049A5FA" w:rsidR="001F3673" w:rsidRDefault="001F3673" w:rsidP="0074250F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Its portion count</w:t>
      </w:r>
    </w:p>
    <w:p w14:paraId="3F531573" w14:textId="1EFD3629" w:rsidR="001F3673" w:rsidRDefault="001F3673" w:rsidP="0074250F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The</w:t>
      </w:r>
      <w:r w:rsidR="00B74B8D">
        <w:rPr>
          <w:rFonts w:asciiTheme="majorHAnsi" w:hAnsiTheme="majorHAnsi" w:cs="Symbol"/>
          <w:sz w:val="28"/>
          <w:szCs w:val="28"/>
        </w:rPr>
        <w:t xml:space="preserve"> ingredients and their amounts (</w:t>
      </w:r>
      <w:r>
        <w:rPr>
          <w:rFonts w:asciiTheme="majorHAnsi" w:hAnsiTheme="majorHAnsi" w:cs="Symbol"/>
          <w:sz w:val="28"/>
          <w:szCs w:val="28"/>
        </w:rPr>
        <w:t>in grams, spoon or cup etc.)</w:t>
      </w:r>
    </w:p>
    <w:p w14:paraId="5CAB06AD" w14:textId="511512D8" w:rsidR="001F3673" w:rsidRDefault="00B74B8D" w:rsidP="0074250F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Tags (</w:t>
      </w:r>
      <w:r w:rsidR="001F3673">
        <w:rPr>
          <w:rFonts w:asciiTheme="majorHAnsi" w:hAnsiTheme="majorHAnsi" w:cs="Symbol"/>
          <w:sz w:val="28"/>
          <w:szCs w:val="28"/>
        </w:rPr>
        <w:t>not mandatory)</w:t>
      </w:r>
    </w:p>
    <w:p w14:paraId="57725342" w14:textId="4E2A49C5" w:rsidR="001F3673" w:rsidRDefault="001F3673" w:rsidP="0074250F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Uplo</w:t>
      </w:r>
      <w:r w:rsidR="00B74B8D">
        <w:rPr>
          <w:rFonts w:asciiTheme="majorHAnsi" w:hAnsiTheme="majorHAnsi" w:cs="Symbol"/>
          <w:sz w:val="28"/>
          <w:szCs w:val="28"/>
        </w:rPr>
        <w:t>ad the photo(s) of the recipe (</w:t>
      </w:r>
      <w:r>
        <w:rPr>
          <w:rFonts w:asciiTheme="majorHAnsi" w:hAnsiTheme="majorHAnsi" w:cs="Symbol"/>
          <w:sz w:val="28"/>
          <w:szCs w:val="28"/>
        </w:rPr>
        <w:t>not mandatory)</w:t>
      </w:r>
    </w:p>
    <w:p w14:paraId="53E22ABE" w14:textId="75378C4E" w:rsidR="008A6975" w:rsidRPr="00B74B8D" w:rsidRDefault="001F3673" w:rsidP="00B74B8D">
      <w:pPr>
        <w:pStyle w:val="ListParagraph"/>
        <w:widowControl w:val="0"/>
        <w:numPr>
          <w:ilvl w:val="0"/>
          <w:numId w:val="2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And </w:t>
      </w:r>
      <w:r w:rsidR="00B74B8D">
        <w:rPr>
          <w:rFonts w:asciiTheme="majorHAnsi" w:hAnsiTheme="majorHAnsi" w:cs="Symbol"/>
          <w:sz w:val="28"/>
          <w:szCs w:val="28"/>
        </w:rPr>
        <w:t>Directions.</w:t>
      </w:r>
    </w:p>
    <w:p w14:paraId="387CC05F" w14:textId="77777777" w:rsidR="004A1D5A" w:rsidRDefault="004A1D5A" w:rsidP="008A6975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Symbol"/>
          <w:i/>
          <w:sz w:val="28"/>
          <w:szCs w:val="28"/>
        </w:rPr>
      </w:pPr>
    </w:p>
    <w:p w14:paraId="24ECD18F" w14:textId="77777777" w:rsidR="004A1D5A" w:rsidRDefault="004A1D5A" w:rsidP="008A6975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Symbol"/>
          <w:i/>
          <w:sz w:val="28"/>
          <w:szCs w:val="28"/>
        </w:rPr>
      </w:pPr>
    </w:p>
    <w:p w14:paraId="422B97FE" w14:textId="1F1454DC" w:rsidR="00145BA7" w:rsidRPr="004A095F" w:rsidRDefault="008A6975" w:rsidP="008A6975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Symbol"/>
          <w:i/>
          <w:sz w:val="28"/>
          <w:szCs w:val="28"/>
        </w:rPr>
      </w:pPr>
      <w:r w:rsidRPr="004A095F">
        <w:rPr>
          <w:rFonts w:asciiTheme="majorHAnsi" w:hAnsiTheme="majorHAnsi" w:cs="Symbol"/>
          <w:i/>
          <w:sz w:val="28"/>
          <w:szCs w:val="28"/>
        </w:rPr>
        <w:t>Add Recipe Page</w:t>
      </w:r>
    </w:p>
    <w:p w14:paraId="1F0FC62C" w14:textId="780E91F5" w:rsidR="001F3673" w:rsidRDefault="00B74B8D" w:rsidP="00B74B8D">
      <w:pPr>
        <w:widowControl w:val="0"/>
        <w:autoSpaceDE w:val="0"/>
        <w:autoSpaceDN w:val="0"/>
        <w:adjustRightInd w:val="0"/>
        <w:spacing w:after="240"/>
        <w:jc w:val="center"/>
        <w:rPr>
          <w:rFonts w:asciiTheme="majorHAnsi" w:hAnsiTheme="majorHAnsi" w:cs="Times"/>
          <w:sz w:val="28"/>
          <w:szCs w:val="28"/>
          <w:highlight w:val="yellow"/>
        </w:rPr>
      </w:pPr>
      <w:r>
        <w:rPr>
          <w:rFonts w:asciiTheme="majorHAnsi" w:hAnsiTheme="majorHAnsi" w:cs="Times"/>
          <w:noProof/>
          <w:sz w:val="28"/>
          <w:szCs w:val="28"/>
        </w:rPr>
        <w:drawing>
          <wp:inline distT="0" distB="0" distL="0" distR="0" wp14:anchorId="33564315" wp14:editId="7DEFA1C9">
            <wp:extent cx="3504727" cy="6241415"/>
            <wp:effectExtent l="0" t="0" r="635" b="6985"/>
            <wp:docPr id="31" name="Picture 5" descr="Macintosh HD:Users:gokhanonalan:Desktop:untitled folder:Screenshot_2015-01-12-02-2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okhanonalan:Desktop:untitled folder:Screenshot_2015-01-12-02-29-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27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75AF" w14:textId="77777777" w:rsidR="00F13990" w:rsidRDefault="00F13990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sz w:val="28"/>
          <w:szCs w:val="28"/>
        </w:rPr>
      </w:pPr>
    </w:p>
    <w:p w14:paraId="6FB61016" w14:textId="1E18DDBD" w:rsidR="00F13990" w:rsidRDefault="00B74B8D" w:rsidP="009F0EB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 xml:space="preserve">6.2 </w:t>
      </w:r>
      <w:r w:rsidR="00BC6BB1">
        <w:rPr>
          <w:rFonts w:asciiTheme="majorHAnsi" w:hAnsiTheme="majorHAnsi" w:cs="Times"/>
          <w:b/>
          <w:sz w:val="32"/>
          <w:szCs w:val="32"/>
        </w:rPr>
        <w:t xml:space="preserve">Delete </w:t>
      </w:r>
      <w:r w:rsidR="00F13990" w:rsidRPr="00F13990">
        <w:rPr>
          <w:rFonts w:asciiTheme="majorHAnsi" w:hAnsiTheme="majorHAnsi" w:cs="Times"/>
          <w:b/>
          <w:sz w:val="32"/>
          <w:szCs w:val="32"/>
        </w:rPr>
        <w:t>Recipe</w:t>
      </w:r>
    </w:p>
    <w:p w14:paraId="66935F52" w14:textId="637F99FF" w:rsidR="00F13990" w:rsidRPr="00BC6BB1" w:rsidRDefault="00B74B8D" w:rsidP="0074250F">
      <w:pPr>
        <w:widowControl w:val="0"/>
        <w:numPr>
          <w:ilvl w:val="0"/>
          <w:numId w:val="2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 xml:space="preserve">You can </w:t>
      </w:r>
      <w:r w:rsidR="00BC6BB1">
        <w:rPr>
          <w:rFonts w:asciiTheme="majorHAnsi" w:hAnsiTheme="majorHAnsi" w:cs="Times"/>
          <w:sz w:val="28"/>
          <w:szCs w:val="28"/>
        </w:rPr>
        <w:t xml:space="preserve">delete your recipes with </w:t>
      </w:r>
      <w:r>
        <w:rPr>
          <w:rFonts w:asciiTheme="majorHAnsi" w:hAnsiTheme="majorHAnsi" w:cs="Times"/>
          <w:sz w:val="28"/>
          <w:szCs w:val="28"/>
        </w:rPr>
        <w:t xml:space="preserve">“Delete” button </w:t>
      </w:r>
      <w:r w:rsidR="00BC6BB1">
        <w:rPr>
          <w:rFonts w:asciiTheme="majorHAnsi" w:hAnsiTheme="majorHAnsi" w:cs="Times"/>
          <w:sz w:val="28"/>
          <w:szCs w:val="28"/>
        </w:rPr>
        <w:t xml:space="preserve">on the </w:t>
      </w:r>
      <w:r>
        <w:rPr>
          <w:rFonts w:asciiTheme="majorHAnsi" w:hAnsiTheme="majorHAnsi" w:cs="Times"/>
          <w:sz w:val="28"/>
          <w:szCs w:val="28"/>
        </w:rPr>
        <w:t xml:space="preserve">bottom of </w:t>
      </w:r>
      <w:r w:rsidR="00BC6BB1">
        <w:rPr>
          <w:rFonts w:asciiTheme="majorHAnsi" w:hAnsiTheme="majorHAnsi" w:cs="Times"/>
          <w:sz w:val="28"/>
          <w:szCs w:val="28"/>
        </w:rPr>
        <w:t>recipe page.</w:t>
      </w:r>
    </w:p>
    <w:p w14:paraId="178C6D8B" w14:textId="17C1E250" w:rsidR="00BC6BB1" w:rsidRDefault="00BC6BB1" w:rsidP="00BC6BB1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 w:rsidRPr="00BC6BB1">
        <w:rPr>
          <w:rFonts w:asciiTheme="majorHAnsi" w:hAnsiTheme="majorHAnsi" w:cs="Times"/>
          <w:b/>
          <w:sz w:val="32"/>
          <w:szCs w:val="32"/>
        </w:rPr>
        <w:t xml:space="preserve">6.3 Derive </w:t>
      </w:r>
      <w:proofErr w:type="gramStart"/>
      <w:r w:rsidRPr="00BC6BB1">
        <w:rPr>
          <w:rFonts w:asciiTheme="majorHAnsi" w:hAnsiTheme="majorHAnsi" w:cs="Times"/>
          <w:b/>
          <w:sz w:val="32"/>
          <w:szCs w:val="32"/>
        </w:rPr>
        <w:t>Recipe</w:t>
      </w:r>
      <w:proofErr w:type="gramEnd"/>
    </w:p>
    <w:p w14:paraId="5B1371B2" w14:textId="404941C9" w:rsidR="00BC6BB1" w:rsidRPr="005F055E" w:rsidRDefault="005F055E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Derive recipe function is available for registered users.</w:t>
      </w:r>
    </w:p>
    <w:p w14:paraId="15DE9E06" w14:textId="0BB1652D" w:rsidR="005F055E" w:rsidRPr="005F055E" w:rsidRDefault="005F055E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You can derive new recipes from original recipes or derived versions using “Der</w:t>
      </w:r>
      <w:r w:rsidR="00B74B8D">
        <w:rPr>
          <w:rFonts w:asciiTheme="majorHAnsi" w:hAnsiTheme="majorHAnsi" w:cs="Times"/>
          <w:sz w:val="28"/>
          <w:szCs w:val="28"/>
        </w:rPr>
        <w:t xml:space="preserve">ive </w:t>
      </w:r>
      <w:r>
        <w:rPr>
          <w:rFonts w:asciiTheme="majorHAnsi" w:hAnsiTheme="majorHAnsi" w:cs="Times"/>
          <w:sz w:val="28"/>
          <w:szCs w:val="28"/>
        </w:rPr>
        <w:t>Recipe” button on the recipe page.</w:t>
      </w:r>
    </w:p>
    <w:p w14:paraId="61B616FD" w14:textId="6DE96789" w:rsidR="005F055E" w:rsidRPr="005F055E" w:rsidRDefault="005F055E" w:rsidP="0074250F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 xml:space="preserve">On the </w:t>
      </w:r>
      <w:r w:rsidR="00B74B8D">
        <w:rPr>
          <w:rFonts w:asciiTheme="majorHAnsi" w:hAnsiTheme="majorHAnsi" w:cs="Times"/>
          <w:sz w:val="28"/>
          <w:szCs w:val="28"/>
        </w:rPr>
        <w:t>relation tab</w:t>
      </w:r>
      <w:r>
        <w:rPr>
          <w:rFonts w:asciiTheme="majorHAnsi" w:hAnsiTheme="majorHAnsi" w:cs="Times"/>
          <w:sz w:val="28"/>
          <w:szCs w:val="28"/>
        </w:rPr>
        <w:t xml:space="preserve">, you can see its original version and also recipes derived from it. </w:t>
      </w:r>
    </w:p>
    <w:p w14:paraId="5C808383" w14:textId="66F8B742" w:rsidR="005F055E" w:rsidRPr="0074250F" w:rsidRDefault="00B74B8D" w:rsidP="00B74B8D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jc w:val="center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noProof/>
          <w:sz w:val="32"/>
          <w:szCs w:val="32"/>
        </w:rPr>
        <w:drawing>
          <wp:inline distT="0" distB="0" distL="0" distR="0" wp14:anchorId="55BEE01B" wp14:editId="3E9E33C9">
            <wp:extent cx="3379123" cy="6017734"/>
            <wp:effectExtent l="0" t="0" r="0" b="2540"/>
            <wp:docPr id="32" name="Picture 6" descr="Macintosh HD:Users:gokhanonalan:Desktop:untitled folder:Screenshot_2015-01-12-02-4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khanonalan:Desktop:untitled folder:Screenshot_2015-01-12-02-47-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1" cy="601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EFD6" w14:textId="48116872" w:rsidR="004A1D5A" w:rsidRPr="00B74B8D" w:rsidRDefault="009E6C60" w:rsidP="004A1D5A">
      <w:pPr>
        <w:widowControl w:val="0"/>
        <w:numPr>
          <w:ilvl w:val="0"/>
          <w:numId w:val="14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Make changes on the original version and click on “</w:t>
      </w:r>
      <w:proofErr w:type="spellStart"/>
      <w:r w:rsidR="00B74B8D">
        <w:rPr>
          <w:rFonts w:asciiTheme="majorHAnsi" w:hAnsiTheme="majorHAnsi" w:cs="Times"/>
          <w:sz w:val="28"/>
          <w:szCs w:val="28"/>
        </w:rPr>
        <w:t>D”one</w:t>
      </w:r>
      <w:proofErr w:type="spellEnd"/>
      <w:r w:rsidR="006D7664">
        <w:rPr>
          <w:rFonts w:asciiTheme="majorHAnsi" w:hAnsiTheme="majorHAnsi" w:cs="Times"/>
          <w:sz w:val="28"/>
          <w:szCs w:val="28"/>
        </w:rPr>
        <w:t xml:space="preserve"> button. New derived version will be</w:t>
      </w:r>
      <w:r>
        <w:rPr>
          <w:rFonts w:asciiTheme="majorHAnsi" w:hAnsiTheme="majorHAnsi" w:cs="Times"/>
          <w:sz w:val="28"/>
          <w:szCs w:val="28"/>
        </w:rPr>
        <w:t xml:space="preserve"> created.</w:t>
      </w:r>
    </w:p>
    <w:p w14:paraId="101C3ECB" w14:textId="3F7ECEF3" w:rsidR="006D7664" w:rsidRDefault="006D7664" w:rsidP="00BC6BB1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7.</w:t>
      </w:r>
      <w:r w:rsidR="004A1D5A">
        <w:rPr>
          <w:rFonts w:asciiTheme="majorHAnsi" w:hAnsiTheme="majorHAnsi" w:cs="Times"/>
          <w:b/>
          <w:sz w:val="32"/>
          <w:szCs w:val="32"/>
        </w:rPr>
        <w:t xml:space="preserve"> SOCIAL </w:t>
      </w:r>
      <w:r w:rsidR="009D7A13">
        <w:rPr>
          <w:rFonts w:asciiTheme="majorHAnsi" w:hAnsiTheme="majorHAnsi" w:cs="Times"/>
          <w:b/>
          <w:sz w:val="32"/>
          <w:szCs w:val="32"/>
        </w:rPr>
        <w:t>FEATURES</w:t>
      </w:r>
    </w:p>
    <w:p w14:paraId="465BABAE" w14:textId="6D3F31A7" w:rsidR="009D7A13" w:rsidRPr="009D7A13" w:rsidRDefault="006D7664" w:rsidP="009D7A13">
      <w:pPr>
        <w:pStyle w:val="ListParagraph"/>
        <w:widowControl w:val="0"/>
        <w:numPr>
          <w:ilvl w:val="0"/>
          <w:numId w:val="1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Registered users can give feedbacks to other users’ recipes</w:t>
      </w:r>
      <w:r w:rsidR="00B74B8D">
        <w:rPr>
          <w:rFonts w:asciiTheme="majorHAnsi" w:hAnsiTheme="majorHAnsi" w:cs="Times"/>
          <w:sz w:val="28"/>
          <w:szCs w:val="28"/>
        </w:rPr>
        <w:t>, (</w:t>
      </w:r>
      <w:r w:rsidR="0089408E">
        <w:rPr>
          <w:rFonts w:asciiTheme="majorHAnsi" w:hAnsiTheme="majorHAnsi" w:cs="Times"/>
          <w:sz w:val="28"/>
          <w:szCs w:val="28"/>
        </w:rPr>
        <w:t>eat, like, share, rate) and follow each other.</w:t>
      </w:r>
    </w:p>
    <w:p w14:paraId="4274A6CD" w14:textId="77777777" w:rsidR="001B2EF8" w:rsidRDefault="001B2EF8" w:rsidP="001B2EF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sz w:val="32"/>
          <w:szCs w:val="32"/>
        </w:rPr>
      </w:pPr>
    </w:p>
    <w:p w14:paraId="4F18E910" w14:textId="378E484B" w:rsidR="009D7A13" w:rsidRDefault="009D7A13" w:rsidP="001B2EF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  <w:r w:rsidRPr="009D7A13">
        <w:rPr>
          <w:rFonts w:asciiTheme="majorHAnsi" w:hAnsiTheme="majorHAnsi" w:cs="Times"/>
          <w:b/>
          <w:sz w:val="32"/>
          <w:szCs w:val="32"/>
        </w:rPr>
        <w:t xml:space="preserve">7.1 Profile Page </w:t>
      </w:r>
    </w:p>
    <w:p w14:paraId="0B77B188" w14:textId="1FEA5626" w:rsidR="00042092" w:rsidRPr="00B74B8D" w:rsidRDefault="00042092" w:rsidP="00042092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Symbol"/>
          <w:sz w:val="28"/>
          <w:szCs w:val="28"/>
        </w:rPr>
      </w:pPr>
      <w:r w:rsidRPr="00475DD9">
        <w:rPr>
          <w:rFonts w:asciiTheme="majorHAnsi" w:hAnsiTheme="majorHAnsi" w:cs="Times New Roman"/>
          <w:sz w:val="28"/>
          <w:szCs w:val="28"/>
        </w:rPr>
        <w:t xml:space="preserve">Profile page is </w:t>
      </w:r>
      <w:r w:rsidR="00B74B8D" w:rsidRPr="00475DD9">
        <w:rPr>
          <w:rFonts w:asciiTheme="majorHAnsi" w:hAnsiTheme="majorHAnsi" w:cs="Times New Roman"/>
          <w:sz w:val="28"/>
          <w:szCs w:val="28"/>
        </w:rPr>
        <w:t>accessible</w:t>
      </w:r>
      <w:r w:rsidRPr="00475DD9">
        <w:rPr>
          <w:rFonts w:asciiTheme="majorHAnsi" w:hAnsiTheme="majorHAnsi" w:cs="Times New Roman"/>
          <w:sz w:val="28"/>
          <w:szCs w:val="28"/>
        </w:rPr>
        <w:t xml:space="preserve"> from navigation menu.</w:t>
      </w:r>
    </w:p>
    <w:p w14:paraId="48C3C95E" w14:textId="3DF8E769" w:rsidR="009D7A13" w:rsidRDefault="00C42069" w:rsidP="009D7A13">
      <w:pPr>
        <w:widowControl w:val="0"/>
        <w:numPr>
          <w:ilvl w:val="0"/>
          <w:numId w:val="22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 xml:space="preserve">Every registered user has </w:t>
      </w:r>
      <w:r w:rsidR="009D7A13">
        <w:rPr>
          <w:rFonts w:asciiTheme="majorHAnsi" w:hAnsiTheme="majorHAnsi" w:cs="Symbol"/>
          <w:sz w:val="28"/>
          <w:szCs w:val="28"/>
        </w:rPr>
        <w:t>a profile page including:</w:t>
      </w:r>
    </w:p>
    <w:p w14:paraId="54233339" w14:textId="2B353390" w:rsidR="009D7A13" w:rsidRDefault="009D7A13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Name, surname</w:t>
      </w:r>
    </w:p>
    <w:p w14:paraId="37A40A8A" w14:textId="6E180B35" w:rsidR="009D7A13" w:rsidRDefault="0074250F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P</w:t>
      </w:r>
      <w:r w:rsidR="009D7A13">
        <w:rPr>
          <w:rFonts w:asciiTheme="majorHAnsi" w:hAnsiTheme="majorHAnsi" w:cs="Symbol"/>
          <w:sz w:val="28"/>
          <w:szCs w:val="28"/>
        </w:rPr>
        <w:t>hoto</w:t>
      </w:r>
    </w:p>
    <w:p w14:paraId="201A115C" w14:textId="6AA7ADE5" w:rsidR="009D7A13" w:rsidRPr="009D7A13" w:rsidRDefault="00B74B8D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Helvetica Neue Medium"/>
          <w:color w:val="262626"/>
          <w:sz w:val="28"/>
          <w:szCs w:val="28"/>
        </w:rPr>
        <w:t>Badge Info (</w:t>
      </w:r>
      <w:r w:rsidR="009D7A13">
        <w:rPr>
          <w:rFonts w:asciiTheme="majorHAnsi" w:hAnsiTheme="majorHAnsi" w:cs="Helvetica Neue Medium"/>
          <w:color w:val="262626"/>
          <w:sz w:val="28"/>
          <w:szCs w:val="28"/>
        </w:rPr>
        <w:t xml:space="preserve">Gained from adding recipe etc.) </w:t>
      </w:r>
    </w:p>
    <w:p w14:paraId="5A3AC075" w14:textId="68FEB120" w:rsidR="009D7A13" w:rsidRPr="009D7A13" w:rsidRDefault="00C42069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Helvetica Neue Medium"/>
          <w:color w:val="262626"/>
          <w:sz w:val="28"/>
          <w:szCs w:val="28"/>
        </w:rPr>
        <w:t>Followings and followers’</w:t>
      </w:r>
      <w:r w:rsidR="009D7A13">
        <w:rPr>
          <w:rFonts w:asciiTheme="majorHAnsi" w:hAnsiTheme="majorHAnsi" w:cs="Helvetica Neue Medium"/>
          <w:color w:val="262626"/>
          <w:sz w:val="28"/>
          <w:szCs w:val="28"/>
        </w:rPr>
        <w:t xml:space="preserve"> counts</w:t>
      </w:r>
    </w:p>
    <w:p w14:paraId="73928D78" w14:textId="183D09B5" w:rsidR="009D7A13" w:rsidRDefault="0074250F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User’s b</w:t>
      </w:r>
      <w:r w:rsidR="00C42069">
        <w:rPr>
          <w:rFonts w:asciiTheme="majorHAnsi" w:hAnsiTheme="majorHAnsi" w:cs="Symbol"/>
          <w:sz w:val="28"/>
          <w:szCs w:val="28"/>
        </w:rPr>
        <w:t>est recipe</w:t>
      </w:r>
      <w:r>
        <w:rPr>
          <w:rFonts w:asciiTheme="majorHAnsi" w:hAnsiTheme="majorHAnsi" w:cs="Symbol"/>
          <w:sz w:val="28"/>
          <w:szCs w:val="28"/>
        </w:rPr>
        <w:t>s</w:t>
      </w:r>
      <w:r w:rsidR="00B74B8D">
        <w:rPr>
          <w:rFonts w:asciiTheme="majorHAnsi" w:hAnsiTheme="majorHAnsi" w:cs="Symbol"/>
          <w:sz w:val="28"/>
          <w:szCs w:val="28"/>
        </w:rPr>
        <w:t xml:space="preserve"> (</w:t>
      </w:r>
      <w:r w:rsidR="00C42069">
        <w:rPr>
          <w:rFonts w:asciiTheme="majorHAnsi" w:hAnsiTheme="majorHAnsi" w:cs="Symbol"/>
          <w:sz w:val="28"/>
          <w:szCs w:val="28"/>
        </w:rPr>
        <w:t>according to user ratings)</w:t>
      </w:r>
    </w:p>
    <w:p w14:paraId="74DE0025" w14:textId="5D002099" w:rsidR="00C42069" w:rsidRDefault="00C42069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Recent Activities (like newsfeed, activities, likes, shares etc.)</w:t>
      </w:r>
    </w:p>
    <w:p w14:paraId="3A221E2F" w14:textId="34169713" w:rsidR="00C42069" w:rsidRDefault="00B74B8D" w:rsidP="009D7A13">
      <w:pPr>
        <w:pStyle w:val="ListParagraph"/>
        <w:widowControl w:val="0"/>
        <w:numPr>
          <w:ilvl w:val="0"/>
          <w:numId w:val="20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Symbol"/>
          <w:sz w:val="28"/>
          <w:szCs w:val="28"/>
        </w:rPr>
      </w:pPr>
      <w:r>
        <w:rPr>
          <w:rFonts w:asciiTheme="majorHAnsi" w:hAnsiTheme="majorHAnsi" w:cs="Symbol"/>
          <w:sz w:val="28"/>
          <w:szCs w:val="28"/>
        </w:rPr>
        <w:t>Shared Recipes (</w:t>
      </w:r>
      <w:r w:rsidR="00C42069">
        <w:rPr>
          <w:rFonts w:asciiTheme="majorHAnsi" w:hAnsiTheme="majorHAnsi" w:cs="Symbol"/>
          <w:sz w:val="28"/>
          <w:szCs w:val="28"/>
        </w:rPr>
        <w:t>recipes that user “</w:t>
      </w:r>
      <w:proofErr w:type="spellStart"/>
      <w:r w:rsidR="00C42069">
        <w:rPr>
          <w:rFonts w:asciiTheme="majorHAnsi" w:hAnsiTheme="majorHAnsi" w:cs="Symbol"/>
          <w:sz w:val="28"/>
          <w:szCs w:val="28"/>
        </w:rPr>
        <w:t>share”d</w:t>
      </w:r>
      <w:proofErr w:type="spellEnd"/>
      <w:r w:rsidR="00C42069">
        <w:rPr>
          <w:rFonts w:asciiTheme="majorHAnsi" w:hAnsiTheme="majorHAnsi" w:cs="Symbol"/>
          <w:sz w:val="28"/>
          <w:szCs w:val="28"/>
        </w:rPr>
        <w:t>)</w:t>
      </w:r>
    </w:p>
    <w:p w14:paraId="777E40AA" w14:textId="6ABA3EAA" w:rsidR="001D58FE" w:rsidRPr="00B83811" w:rsidRDefault="0074250F" w:rsidP="001D58FE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sz w:val="28"/>
          <w:szCs w:val="28"/>
        </w:rPr>
      </w:pPr>
      <w:r w:rsidRPr="00475DD9">
        <w:rPr>
          <w:rFonts w:asciiTheme="majorHAnsi" w:hAnsiTheme="majorHAnsi" w:cs="Times New Roman"/>
          <w:sz w:val="28"/>
          <w:szCs w:val="28"/>
        </w:rPr>
        <w:t>To</w:t>
      </w:r>
      <w:r w:rsidR="00C42069" w:rsidRPr="00475DD9">
        <w:rPr>
          <w:rFonts w:asciiTheme="majorHAnsi" w:hAnsiTheme="majorHAnsi" w:cs="Times New Roman"/>
          <w:sz w:val="28"/>
          <w:szCs w:val="28"/>
        </w:rPr>
        <w:t xml:space="preserve"> edit your profile information</w:t>
      </w:r>
      <w:r w:rsidRPr="00475DD9">
        <w:rPr>
          <w:rFonts w:asciiTheme="majorHAnsi" w:hAnsiTheme="majorHAnsi" w:cs="Times New Roman"/>
          <w:sz w:val="28"/>
          <w:szCs w:val="28"/>
        </w:rPr>
        <w:t xml:space="preserve"> go </w:t>
      </w:r>
      <w:r w:rsidR="00042092">
        <w:rPr>
          <w:rFonts w:asciiTheme="majorHAnsi" w:hAnsiTheme="majorHAnsi" w:cs="Times New Roman"/>
          <w:sz w:val="28"/>
          <w:szCs w:val="28"/>
        </w:rPr>
        <w:t>“</w:t>
      </w:r>
      <w:r w:rsidR="00AD00F3">
        <w:rPr>
          <w:rFonts w:asciiTheme="majorHAnsi" w:hAnsiTheme="majorHAnsi" w:cs="Times New Roman"/>
          <w:sz w:val="28"/>
          <w:szCs w:val="28"/>
        </w:rPr>
        <w:t>User</w:t>
      </w:r>
      <w:r w:rsidRPr="00475DD9">
        <w:rPr>
          <w:rFonts w:asciiTheme="majorHAnsi" w:hAnsiTheme="majorHAnsi" w:cs="Times New Roman"/>
          <w:sz w:val="28"/>
          <w:szCs w:val="28"/>
        </w:rPr>
        <w:t xml:space="preserve"> Settings</w:t>
      </w:r>
      <w:r w:rsidR="00042092">
        <w:rPr>
          <w:rFonts w:asciiTheme="majorHAnsi" w:hAnsiTheme="majorHAnsi" w:cs="Times New Roman"/>
          <w:sz w:val="28"/>
          <w:szCs w:val="28"/>
        </w:rPr>
        <w:t>”</w:t>
      </w:r>
      <w:r w:rsidR="00B83811">
        <w:rPr>
          <w:rFonts w:asciiTheme="majorHAnsi" w:hAnsiTheme="majorHAnsi" w:cs="Times New Roman"/>
          <w:sz w:val="28"/>
          <w:szCs w:val="28"/>
        </w:rPr>
        <w:t xml:space="preserve"> using via </w:t>
      </w:r>
      <w:r w:rsidRPr="00475DD9">
        <w:rPr>
          <w:rFonts w:asciiTheme="majorHAnsi" w:hAnsiTheme="majorHAnsi" w:cs="Times New Roman"/>
          <w:sz w:val="28"/>
          <w:szCs w:val="28"/>
        </w:rPr>
        <w:t xml:space="preserve">settings </w:t>
      </w:r>
      <w:r w:rsidR="00B83811">
        <w:rPr>
          <w:rFonts w:asciiTheme="majorHAnsi" w:hAnsiTheme="majorHAnsi" w:cs="Times New Roman"/>
          <w:sz w:val="28"/>
          <w:szCs w:val="28"/>
        </w:rPr>
        <w:t>option</w:t>
      </w:r>
      <w:r w:rsidRPr="00475DD9">
        <w:rPr>
          <w:rFonts w:asciiTheme="majorHAnsi" w:hAnsiTheme="majorHAnsi" w:cs="Times New Roman"/>
          <w:sz w:val="28"/>
          <w:szCs w:val="28"/>
        </w:rPr>
        <w:t xml:space="preserve"> on navigation bar.</w:t>
      </w:r>
    </w:p>
    <w:p w14:paraId="56E65789" w14:textId="68783052" w:rsidR="00731B9F" w:rsidRDefault="001D58FE" w:rsidP="001D58FE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 xml:space="preserve">7.2 </w:t>
      </w:r>
      <w:r w:rsidR="00731B9F">
        <w:rPr>
          <w:rFonts w:asciiTheme="majorHAnsi" w:hAnsiTheme="majorHAnsi" w:cs="Times New Roman"/>
          <w:b/>
          <w:sz w:val="32"/>
          <w:szCs w:val="32"/>
        </w:rPr>
        <w:t>Newsfeed</w:t>
      </w:r>
      <w:r w:rsidR="006B4C19">
        <w:rPr>
          <w:rFonts w:asciiTheme="majorHAnsi" w:hAnsiTheme="majorHAnsi" w:cs="Times New Roman"/>
          <w:b/>
          <w:sz w:val="32"/>
          <w:szCs w:val="32"/>
        </w:rPr>
        <w:t xml:space="preserve"> in Profile Page</w:t>
      </w:r>
    </w:p>
    <w:p w14:paraId="221FF2B0" w14:textId="3B515840" w:rsidR="00731B9F" w:rsidRDefault="00731B9F" w:rsidP="00731B9F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There is a newsfeed section on the profile page including 3 tabs:</w:t>
      </w:r>
    </w:p>
    <w:p w14:paraId="3AB373E1" w14:textId="085A958D" w:rsidR="00731B9F" w:rsidRDefault="00731B9F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 w:rsidRPr="00731B9F">
        <w:rPr>
          <w:rFonts w:asciiTheme="majorHAnsi" w:hAnsiTheme="majorHAnsi" w:cs="Times New Roman"/>
          <w:sz w:val="28"/>
          <w:szCs w:val="28"/>
        </w:rPr>
        <w:t>Recent Activity</w:t>
      </w:r>
      <w:r>
        <w:rPr>
          <w:rFonts w:asciiTheme="majorHAnsi" w:hAnsiTheme="majorHAnsi" w:cs="Times New Roman"/>
          <w:sz w:val="28"/>
          <w:szCs w:val="28"/>
        </w:rPr>
        <w:t>: Your followers, users that you follow, recipes that you and users that yo</w:t>
      </w:r>
      <w:r w:rsidR="00B83811">
        <w:rPr>
          <w:rFonts w:asciiTheme="majorHAnsi" w:hAnsiTheme="majorHAnsi" w:cs="Times New Roman"/>
          <w:sz w:val="28"/>
          <w:szCs w:val="28"/>
        </w:rPr>
        <w:t xml:space="preserve">u follow liked, rated, ate and </w:t>
      </w:r>
      <w:r>
        <w:rPr>
          <w:rFonts w:asciiTheme="majorHAnsi" w:hAnsiTheme="majorHAnsi" w:cs="Times New Roman"/>
          <w:sz w:val="28"/>
          <w:szCs w:val="28"/>
        </w:rPr>
        <w:t>shared.</w:t>
      </w:r>
    </w:p>
    <w:p w14:paraId="289EB838" w14:textId="171C5A8F" w:rsidR="00731B9F" w:rsidRDefault="00731B9F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Shared Recipe: Recipes that you shared. </w:t>
      </w:r>
    </w:p>
    <w:p w14:paraId="73B23807" w14:textId="48454DA7" w:rsidR="00731B9F" w:rsidRPr="00731B9F" w:rsidRDefault="00731B9F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Recently Eaten: Recipes that you marked as eaten.</w:t>
      </w:r>
    </w:p>
    <w:p w14:paraId="6B2CF4EC" w14:textId="50211583" w:rsidR="00731B9F" w:rsidRDefault="00B83811" w:rsidP="00B83811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0"/>
        <w:jc w:val="center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noProof/>
          <w:sz w:val="32"/>
          <w:szCs w:val="32"/>
        </w:rPr>
        <w:drawing>
          <wp:inline distT="0" distB="0" distL="0" distR="0" wp14:anchorId="3051FC6E" wp14:editId="48DFE355">
            <wp:extent cx="5041900" cy="8978900"/>
            <wp:effectExtent l="0" t="0" r="12700" b="12700"/>
            <wp:docPr id="34" name="Picture 8" descr="Macintosh HD:Users:gokhanonalan:Desktop:untitled folder:Screenshot_2015-01-12-02-1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okhanonalan:Desktop:untitled folder:Screenshot_2015-01-12-02-18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3C63" w14:textId="77777777" w:rsidR="00731B9F" w:rsidRDefault="00731B9F" w:rsidP="001B2EF8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</w:p>
    <w:p w14:paraId="0EDD13B9" w14:textId="36BCE0AB" w:rsidR="001B2EF8" w:rsidRDefault="001D58FE" w:rsidP="001B2EF8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7.3</w:t>
      </w:r>
      <w:r w:rsidR="00A872B2">
        <w:rPr>
          <w:rFonts w:asciiTheme="majorHAnsi" w:hAnsiTheme="majorHAnsi" w:cs="Times"/>
          <w:b/>
          <w:sz w:val="32"/>
          <w:szCs w:val="32"/>
        </w:rPr>
        <w:t xml:space="preserve"> </w:t>
      </w:r>
      <w:r w:rsidR="001B2EF8" w:rsidRPr="001B2EF8">
        <w:rPr>
          <w:rFonts w:asciiTheme="majorHAnsi" w:hAnsiTheme="majorHAnsi" w:cs="Times"/>
          <w:b/>
          <w:sz w:val="32"/>
          <w:szCs w:val="32"/>
        </w:rPr>
        <w:t>Eat and Like Recipe</w:t>
      </w:r>
    </w:p>
    <w:p w14:paraId="55DBA03F" w14:textId="47CC2EF9" w:rsidR="00475DD9" w:rsidRPr="00475DD9" w:rsidRDefault="00F7520F" w:rsidP="00475DD9">
      <w:pPr>
        <w:pStyle w:val="ListParagraph"/>
        <w:numPr>
          <w:ilvl w:val="0"/>
          <w:numId w:val="29"/>
        </w:numPr>
        <w:ind w:left="0" w:firstLine="0"/>
        <w:rPr>
          <w:rFonts w:asciiTheme="majorHAnsi" w:hAnsiTheme="majorHAnsi"/>
          <w:b/>
          <w:sz w:val="28"/>
          <w:szCs w:val="28"/>
        </w:rPr>
      </w:pPr>
      <w:r w:rsidRPr="00475DD9">
        <w:rPr>
          <w:rFonts w:asciiTheme="majorHAnsi" w:hAnsiTheme="majorHAnsi"/>
          <w:sz w:val="28"/>
          <w:szCs w:val="28"/>
        </w:rPr>
        <w:t xml:space="preserve">You can mark other users’ </w:t>
      </w:r>
      <w:r w:rsidR="00212A44" w:rsidRPr="00475DD9">
        <w:rPr>
          <w:rFonts w:asciiTheme="majorHAnsi" w:hAnsiTheme="majorHAnsi"/>
          <w:sz w:val="28"/>
          <w:szCs w:val="28"/>
        </w:rPr>
        <w:t>recipe</w:t>
      </w:r>
      <w:r w:rsidRPr="00475DD9">
        <w:rPr>
          <w:rFonts w:asciiTheme="majorHAnsi" w:hAnsiTheme="majorHAnsi"/>
          <w:sz w:val="28"/>
          <w:szCs w:val="28"/>
        </w:rPr>
        <w:t>s</w:t>
      </w:r>
      <w:r w:rsidR="00212A44" w:rsidRPr="00475DD9">
        <w:rPr>
          <w:rFonts w:asciiTheme="majorHAnsi" w:hAnsiTheme="majorHAnsi"/>
          <w:sz w:val="28"/>
          <w:szCs w:val="28"/>
        </w:rPr>
        <w:t xml:space="preserve"> as eaten using “Eat” button on </w:t>
      </w:r>
      <w:r w:rsidRPr="00475DD9">
        <w:rPr>
          <w:rFonts w:asciiTheme="majorHAnsi" w:hAnsiTheme="majorHAnsi"/>
          <w:sz w:val="28"/>
          <w:szCs w:val="28"/>
        </w:rPr>
        <w:t xml:space="preserve">the </w:t>
      </w:r>
      <w:r w:rsidR="00212A44" w:rsidRPr="00475DD9">
        <w:rPr>
          <w:rFonts w:asciiTheme="majorHAnsi" w:hAnsiTheme="majorHAnsi"/>
          <w:sz w:val="28"/>
          <w:szCs w:val="28"/>
        </w:rPr>
        <w:t xml:space="preserve">recipe page. </w:t>
      </w:r>
      <w:r w:rsidRPr="00475DD9">
        <w:rPr>
          <w:rFonts w:asciiTheme="majorHAnsi" w:hAnsiTheme="majorHAnsi"/>
          <w:sz w:val="28"/>
          <w:szCs w:val="28"/>
        </w:rPr>
        <w:t>This will show your rates’ quality and it is also used for hiding the eate</w:t>
      </w:r>
      <w:r w:rsidR="00B83811">
        <w:rPr>
          <w:rFonts w:asciiTheme="majorHAnsi" w:hAnsiTheme="majorHAnsi"/>
          <w:sz w:val="28"/>
          <w:szCs w:val="28"/>
        </w:rPr>
        <w:t xml:space="preserve">n recipes on “Advanced Search” </w:t>
      </w:r>
      <w:r w:rsidRPr="00475DD9">
        <w:rPr>
          <w:rFonts w:asciiTheme="majorHAnsi" w:hAnsiTheme="majorHAnsi"/>
          <w:sz w:val="28"/>
          <w:szCs w:val="28"/>
        </w:rPr>
        <w:t>results.</w:t>
      </w:r>
    </w:p>
    <w:p w14:paraId="1DE67154" w14:textId="77777777" w:rsidR="00475DD9" w:rsidRPr="00475DD9" w:rsidRDefault="00475DD9" w:rsidP="00475DD9">
      <w:pPr>
        <w:pStyle w:val="ListParagraph"/>
        <w:ind w:left="0"/>
        <w:rPr>
          <w:rFonts w:asciiTheme="majorHAnsi" w:hAnsiTheme="majorHAnsi"/>
          <w:b/>
          <w:sz w:val="28"/>
          <w:szCs w:val="28"/>
        </w:rPr>
      </w:pPr>
    </w:p>
    <w:p w14:paraId="5473C7AA" w14:textId="003D3C3E" w:rsidR="004A1D5A" w:rsidRPr="00475DD9" w:rsidRDefault="00F7520F" w:rsidP="00475DD9">
      <w:pPr>
        <w:pStyle w:val="ListParagraph"/>
        <w:numPr>
          <w:ilvl w:val="0"/>
          <w:numId w:val="29"/>
        </w:numPr>
        <w:ind w:left="0" w:firstLine="0"/>
        <w:rPr>
          <w:rFonts w:asciiTheme="majorHAnsi" w:hAnsiTheme="majorHAnsi"/>
          <w:b/>
          <w:sz w:val="28"/>
          <w:szCs w:val="28"/>
        </w:rPr>
      </w:pPr>
      <w:r w:rsidRPr="00475DD9">
        <w:rPr>
          <w:rFonts w:asciiTheme="majorHAnsi" w:hAnsiTheme="majorHAnsi"/>
          <w:sz w:val="28"/>
          <w:szCs w:val="28"/>
        </w:rPr>
        <w:t>You can like other users’ recipes using “Like” button on the recipe page. This will affect recipe’s popularity and rank on “Advanced Search”.</w:t>
      </w:r>
      <w:r w:rsidR="004A1D5A" w:rsidRPr="00475DD9">
        <w:rPr>
          <w:rFonts w:asciiTheme="majorHAnsi" w:hAnsiTheme="majorHAnsi"/>
          <w:sz w:val="28"/>
          <w:szCs w:val="28"/>
        </w:rPr>
        <w:br/>
      </w:r>
    </w:p>
    <w:p w14:paraId="1F8D7214" w14:textId="4822C2B0" w:rsidR="004A095F" w:rsidRPr="00475DD9" w:rsidRDefault="004A095F" w:rsidP="00475DD9">
      <w:pPr>
        <w:pStyle w:val="ListParagraph"/>
        <w:numPr>
          <w:ilvl w:val="0"/>
          <w:numId w:val="29"/>
        </w:numPr>
        <w:ind w:left="0" w:firstLine="0"/>
        <w:rPr>
          <w:b/>
          <w:sz w:val="32"/>
          <w:szCs w:val="32"/>
        </w:rPr>
      </w:pPr>
      <w:r w:rsidRPr="00475DD9">
        <w:rPr>
          <w:rFonts w:asciiTheme="majorHAnsi" w:hAnsiTheme="majorHAnsi"/>
          <w:sz w:val="28"/>
          <w:szCs w:val="28"/>
        </w:rPr>
        <w:t>Your “Eat” and “Like” actions shown on your “Recent Activity” and “Recently Eaten</w:t>
      </w:r>
      <w:proofErr w:type="gramStart"/>
      <w:r w:rsidRPr="00475DD9">
        <w:rPr>
          <w:rFonts w:asciiTheme="majorHAnsi" w:hAnsiTheme="majorHAnsi"/>
          <w:sz w:val="28"/>
          <w:szCs w:val="28"/>
        </w:rPr>
        <w:t>”  parts</w:t>
      </w:r>
      <w:proofErr w:type="gramEnd"/>
      <w:r w:rsidRPr="00475DD9">
        <w:rPr>
          <w:rFonts w:asciiTheme="majorHAnsi" w:hAnsiTheme="majorHAnsi"/>
          <w:sz w:val="28"/>
          <w:szCs w:val="28"/>
        </w:rPr>
        <w:t xml:space="preserve"> of your profile and also  shown on your followers’ “Recent Activity” page.</w:t>
      </w:r>
      <w:r>
        <w:t xml:space="preserve"> </w:t>
      </w:r>
    </w:p>
    <w:p w14:paraId="04C657CB" w14:textId="77777777" w:rsidR="004A095F" w:rsidRPr="00475DD9" w:rsidRDefault="004A095F" w:rsidP="004A095F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360"/>
        <w:rPr>
          <w:rFonts w:asciiTheme="majorHAnsi" w:hAnsiTheme="majorHAnsi" w:cs="Times"/>
          <w:b/>
          <w:sz w:val="16"/>
          <w:szCs w:val="16"/>
        </w:rPr>
      </w:pPr>
    </w:p>
    <w:p w14:paraId="2FB81F84" w14:textId="77777777" w:rsidR="00B83811" w:rsidRDefault="00F7520F" w:rsidP="0074250F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i/>
          <w:sz w:val="28"/>
          <w:szCs w:val="28"/>
        </w:rPr>
      </w:pPr>
      <w:r w:rsidRPr="004A095F">
        <w:rPr>
          <w:rFonts w:asciiTheme="majorHAnsi" w:hAnsiTheme="majorHAnsi" w:cs="Times"/>
          <w:i/>
          <w:sz w:val="28"/>
          <w:szCs w:val="28"/>
        </w:rPr>
        <w:t>Recipe Page</w:t>
      </w:r>
    </w:p>
    <w:p w14:paraId="6FCCE28D" w14:textId="459DE88A" w:rsidR="006D7664" w:rsidRPr="0074250F" w:rsidRDefault="00B83811" w:rsidP="00B83811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240"/>
        <w:ind w:left="0"/>
        <w:jc w:val="center"/>
        <w:rPr>
          <w:rFonts w:asciiTheme="majorHAnsi" w:hAnsiTheme="majorHAnsi" w:cs="Times"/>
          <w:sz w:val="28"/>
          <w:szCs w:val="28"/>
        </w:rPr>
      </w:pPr>
      <w:r>
        <w:rPr>
          <w:rFonts w:asciiTheme="majorHAnsi" w:hAnsiTheme="majorHAnsi" w:cs="Times"/>
          <w:i/>
          <w:noProof/>
          <w:sz w:val="28"/>
          <w:szCs w:val="28"/>
        </w:rPr>
        <w:drawing>
          <wp:inline distT="0" distB="0" distL="0" distR="0" wp14:anchorId="46A3F6B1" wp14:editId="4E29ABFE">
            <wp:extent cx="3362960" cy="5988950"/>
            <wp:effectExtent l="0" t="0" r="0" b="5715"/>
            <wp:docPr id="35" name="Picture 9" descr="Macintosh HD:Users:gokhanonalan:Downloads:Screenshot_2015-01-12-03-3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gokhanonalan:Downloads:Screenshot_2015-01-12-03-36-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84" cy="59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D31C" w14:textId="3AD675AB" w:rsidR="006D7664" w:rsidRDefault="001D58FE" w:rsidP="00BC6BB1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 xml:space="preserve">7.4 </w:t>
      </w:r>
      <w:r w:rsidR="00FF1F38">
        <w:rPr>
          <w:rFonts w:asciiTheme="majorHAnsi" w:hAnsiTheme="majorHAnsi" w:cs="Times"/>
          <w:b/>
          <w:sz w:val="32"/>
          <w:szCs w:val="32"/>
        </w:rPr>
        <w:t>Ratings</w:t>
      </w:r>
    </w:p>
    <w:p w14:paraId="7AC6677D" w14:textId="287D12D5" w:rsidR="00475DD9" w:rsidRPr="0074250F" w:rsidRDefault="00475DD9" w:rsidP="00475DD9">
      <w:pPr>
        <w:pStyle w:val="ListParagraph"/>
        <w:widowControl w:val="0"/>
        <w:numPr>
          <w:ilvl w:val="0"/>
          <w:numId w:val="1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You can rate the recipes from 1 to 5 according to Health (1:Unhealthy-5</w:t>
      </w:r>
      <w:proofErr w:type="gramStart"/>
      <w:r>
        <w:rPr>
          <w:rFonts w:asciiTheme="majorHAnsi" w:hAnsiTheme="majorHAnsi" w:cs="Times"/>
          <w:sz w:val="28"/>
          <w:szCs w:val="28"/>
        </w:rPr>
        <w:t>:Healthy</w:t>
      </w:r>
      <w:proofErr w:type="gramEnd"/>
      <w:r>
        <w:rPr>
          <w:rFonts w:asciiTheme="majorHAnsi" w:hAnsiTheme="majorHAnsi" w:cs="Times"/>
          <w:sz w:val="28"/>
          <w:szCs w:val="28"/>
        </w:rPr>
        <w:t>), Cost (1:Costy-5:Wallet Friendly), Taste (1:Tasteless-5:Yummy) and Ease ( 1: Difficult-5:Easy)</w:t>
      </w:r>
    </w:p>
    <w:p w14:paraId="55FC77B5" w14:textId="4939F5B4" w:rsidR="00475DD9" w:rsidRPr="00475DD9" w:rsidRDefault="00475DD9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28"/>
          <w:szCs w:val="28"/>
        </w:rPr>
      </w:pPr>
      <w:r w:rsidRPr="00475DD9">
        <w:rPr>
          <w:rFonts w:asciiTheme="majorHAnsi" w:hAnsiTheme="majorHAnsi" w:cs="Times New Roman"/>
          <w:sz w:val="28"/>
          <w:szCs w:val="28"/>
        </w:rPr>
        <w:t xml:space="preserve">Overall rating score of the recipe is </w:t>
      </w:r>
      <w:r w:rsidR="00B83811" w:rsidRPr="00475DD9">
        <w:rPr>
          <w:rFonts w:asciiTheme="majorHAnsi" w:hAnsiTheme="majorHAnsi" w:cs="Times New Roman"/>
          <w:sz w:val="28"/>
          <w:szCs w:val="28"/>
        </w:rPr>
        <w:t>average</w:t>
      </w:r>
      <w:r w:rsidRPr="00475DD9">
        <w:rPr>
          <w:rFonts w:asciiTheme="majorHAnsi" w:hAnsiTheme="majorHAnsi" w:cs="Times New Roman"/>
          <w:sz w:val="28"/>
          <w:szCs w:val="28"/>
        </w:rPr>
        <w:t xml:space="preserve"> of all ratings.</w:t>
      </w:r>
    </w:p>
    <w:p w14:paraId="6F93BC30" w14:textId="24F2E824" w:rsidR="00A872B2" w:rsidRPr="00570F28" w:rsidRDefault="00475DD9" w:rsidP="00A872B2">
      <w:pPr>
        <w:pStyle w:val="ListParagraph"/>
        <w:widowControl w:val="0"/>
        <w:numPr>
          <w:ilvl w:val="0"/>
          <w:numId w:val="1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 w:firstLine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sz w:val="28"/>
          <w:szCs w:val="28"/>
        </w:rPr>
        <w:t>You can change your rating votes later if you want.</w:t>
      </w:r>
    </w:p>
    <w:p w14:paraId="7AFF5311" w14:textId="77777777" w:rsidR="0089408E" w:rsidRDefault="0089408E" w:rsidP="0089408E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</w:p>
    <w:p w14:paraId="6BBEDBE9" w14:textId="198A7F3D" w:rsidR="0089408E" w:rsidRDefault="0089408E" w:rsidP="0089408E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7.6</w:t>
      </w:r>
      <w:r w:rsidRPr="003A2695">
        <w:rPr>
          <w:rFonts w:asciiTheme="majorHAnsi" w:hAnsiTheme="majorHAnsi" w:cs="Times"/>
          <w:b/>
          <w:sz w:val="32"/>
          <w:szCs w:val="32"/>
        </w:rPr>
        <w:t xml:space="preserve"> </w:t>
      </w:r>
      <w:r>
        <w:rPr>
          <w:rFonts w:asciiTheme="majorHAnsi" w:hAnsiTheme="majorHAnsi" w:cs="Times"/>
          <w:b/>
          <w:sz w:val="32"/>
          <w:szCs w:val="32"/>
        </w:rPr>
        <w:t>Share Recipe</w:t>
      </w:r>
    </w:p>
    <w:p w14:paraId="140759C8" w14:textId="77777777" w:rsidR="0089408E" w:rsidRPr="00475DD9" w:rsidRDefault="0089408E" w:rsidP="0089408E">
      <w:pPr>
        <w:widowControl w:val="0"/>
        <w:numPr>
          <w:ilvl w:val="0"/>
          <w:numId w:val="1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28"/>
          <w:szCs w:val="28"/>
        </w:rPr>
      </w:pPr>
      <w:r w:rsidRPr="00475DD9">
        <w:rPr>
          <w:rFonts w:asciiTheme="majorHAnsi" w:hAnsiTheme="majorHAnsi" w:cs="Times New Roman"/>
          <w:sz w:val="28"/>
          <w:szCs w:val="28"/>
        </w:rPr>
        <w:t xml:space="preserve">You can share a recipe with “Share” button on the recipe page.  </w:t>
      </w:r>
    </w:p>
    <w:p w14:paraId="3E25AB18" w14:textId="59B4EF7F" w:rsidR="00817953" w:rsidRPr="00B83811" w:rsidRDefault="0089408E" w:rsidP="00817953">
      <w:pPr>
        <w:widowControl w:val="0"/>
        <w:numPr>
          <w:ilvl w:val="0"/>
          <w:numId w:val="1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28"/>
          <w:szCs w:val="28"/>
        </w:rPr>
      </w:pPr>
      <w:r w:rsidRPr="00475DD9">
        <w:rPr>
          <w:rFonts w:asciiTheme="majorHAnsi" w:hAnsiTheme="majorHAnsi" w:cs="Times New Roman"/>
          <w:sz w:val="28"/>
          <w:szCs w:val="28"/>
        </w:rPr>
        <w:t xml:space="preserve">Shared recipes will published on your followers’ “Recent Activity” page and </w:t>
      </w:r>
      <w:r>
        <w:rPr>
          <w:rFonts w:asciiTheme="majorHAnsi" w:hAnsiTheme="majorHAnsi" w:cs="Times New Roman"/>
          <w:sz w:val="28"/>
          <w:szCs w:val="28"/>
        </w:rPr>
        <w:t xml:space="preserve">on </w:t>
      </w:r>
      <w:r w:rsidRPr="00475DD9">
        <w:rPr>
          <w:rFonts w:asciiTheme="majorHAnsi" w:hAnsiTheme="majorHAnsi" w:cs="Times New Roman"/>
          <w:sz w:val="28"/>
          <w:szCs w:val="28"/>
        </w:rPr>
        <w:t>your profile.</w:t>
      </w:r>
    </w:p>
    <w:p w14:paraId="4FAF5944" w14:textId="21AE073E" w:rsidR="00A872B2" w:rsidRDefault="0089408E" w:rsidP="00A872B2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 xml:space="preserve">7.7 </w:t>
      </w:r>
      <w:r w:rsidR="00A872B2" w:rsidRPr="00A872B2">
        <w:rPr>
          <w:rFonts w:asciiTheme="majorHAnsi" w:hAnsiTheme="majorHAnsi" w:cs="Times New Roman"/>
          <w:b/>
          <w:sz w:val="32"/>
          <w:szCs w:val="32"/>
        </w:rPr>
        <w:t>Follow Users</w:t>
      </w:r>
    </w:p>
    <w:p w14:paraId="0BCA04A7" w14:textId="226D9E12" w:rsidR="00A872B2" w:rsidRPr="00A872B2" w:rsidRDefault="00A872B2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</w:pPr>
      <w:r>
        <w:rPr>
          <w:rFonts w:asciiTheme="majorHAnsi" w:hAnsiTheme="majorHAnsi" w:cs="Times New Roman"/>
          <w:sz w:val="28"/>
          <w:szCs w:val="28"/>
        </w:rPr>
        <w:t>You can “Follow” users using “Follow” button on their profile pages.</w:t>
      </w:r>
    </w:p>
    <w:p w14:paraId="6255DC59" w14:textId="66B16A7A" w:rsidR="00A872B2" w:rsidRPr="00B83811" w:rsidRDefault="00A872B2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</w:pPr>
      <w:r>
        <w:rPr>
          <w:rFonts w:asciiTheme="majorHAnsi" w:hAnsiTheme="majorHAnsi" w:cs="Times New Roman"/>
          <w:sz w:val="28"/>
          <w:szCs w:val="28"/>
        </w:rPr>
        <w:t xml:space="preserve">A notification message is sent to users you want to follow and if they accept, their activities are shown on your “Recent Activity” section on profile page. </w:t>
      </w:r>
    </w:p>
    <w:p w14:paraId="2E23F950" w14:textId="35204CBA" w:rsidR="00B83811" w:rsidRPr="004E4BB8" w:rsidRDefault="00B83811" w:rsidP="00731B9F">
      <w:pPr>
        <w:widowControl w:val="0"/>
        <w:numPr>
          <w:ilvl w:val="0"/>
          <w:numId w:val="31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</w:pPr>
      <w:r>
        <w:rPr>
          <w:rFonts w:asciiTheme="majorHAnsi" w:hAnsiTheme="majorHAnsi" w:cs="Times New Roman"/>
          <w:sz w:val="28"/>
          <w:szCs w:val="28"/>
        </w:rPr>
        <w:t>You can accept your friends offer under settings page.</w:t>
      </w:r>
    </w:p>
    <w:p w14:paraId="5A198C8D" w14:textId="53989687" w:rsidR="00817953" w:rsidRDefault="00B83811" w:rsidP="00B83811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337317F3" wp14:editId="1B4E83D3">
            <wp:extent cx="2614726" cy="4656451"/>
            <wp:effectExtent l="0" t="0" r="1905" b="0"/>
            <wp:docPr id="36" name="Picture 10" descr="Macintosh HD:Users:gokhanonalan:Desktop:untitled folder:Screenshot_2015-01-12-02-2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gokhanonalan:Desktop:untitled folder:Screenshot_2015-01-12-02-23-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28" cy="46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D7FC" w14:textId="1AEC9B0D" w:rsidR="00475DD9" w:rsidRDefault="00731B9F" w:rsidP="00731B9F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 w:rsidRPr="00731B9F">
        <w:rPr>
          <w:rFonts w:asciiTheme="majorHAnsi" w:hAnsiTheme="majorHAnsi" w:cs="Times New Roman"/>
          <w:b/>
          <w:sz w:val="32"/>
          <w:szCs w:val="32"/>
        </w:rPr>
        <w:t>8. SETTINGS</w:t>
      </w:r>
    </w:p>
    <w:p w14:paraId="21329536" w14:textId="55AE9152" w:rsidR="00817953" w:rsidRPr="002B4598" w:rsidRDefault="0005164D" w:rsidP="00817953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 xml:space="preserve">You can reach Setting Menu from the settings </w:t>
      </w:r>
      <w:r w:rsidR="002B4598">
        <w:rPr>
          <w:rFonts w:asciiTheme="majorHAnsi" w:hAnsiTheme="majorHAnsi" w:cs="Times New Roman"/>
          <w:sz w:val="28"/>
          <w:szCs w:val="28"/>
        </w:rPr>
        <w:t>option</w:t>
      </w:r>
      <w:r>
        <w:rPr>
          <w:rFonts w:asciiTheme="majorHAnsi" w:hAnsiTheme="majorHAnsi" w:cs="Times New Roman"/>
          <w:sz w:val="28"/>
          <w:szCs w:val="28"/>
        </w:rPr>
        <w:t xml:space="preserve"> on the navigation bar. </w:t>
      </w:r>
    </w:p>
    <w:p w14:paraId="668D6380" w14:textId="60464850" w:rsidR="002B4598" w:rsidRPr="00B83811" w:rsidRDefault="002B4598" w:rsidP="002B4598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7FB24879" wp14:editId="429195C3">
            <wp:extent cx="3954005" cy="7041515"/>
            <wp:effectExtent l="0" t="0" r="8890" b="0"/>
            <wp:docPr id="37" name="Picture 11" descr="Macintosh HD:Users:gokhanonalan:Downloads:Screenshot_2015-01-12-03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gokhanonalan:Downloads:Screenshot_2015-01-12-03-41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005" cy="70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69AE" w14:textId="64C7F0E1" w:rsidR="00475DD9" w:rsidRDefault="0005164D" w:rsidP="0005164D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ind w:left="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8.1 Profile Settings</w:t>
      </w:r>
    </w:p>
    <w:p w14:paraId="0A53D94D" w14:textId="5F857858" w:rsidR="0005164D" w:rsidRPr="0005164D" w:rsidRDefault="0005164D" w:rsidP="0005164D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 xml:space="preserve">You can edit your profile </w:t>
      </w:r>
      <w:r w:rsidR="002B4598">
        <w:rPr>
          <w:rFonts w:asciiTheme="majorHAnsi" w:hAnsiTheme="majorHAnsi" w:cs="Times New Roman"/>
          <w:sz w:val="28"/>
          <w:szCs w:val="28"/>
        </w:rPr>
        <w:t>information</w:t>
      </w:r>
      <w:r>
        <w:rPr>
          <w:rFonts w:asciiTheme="majorHAnsi" w:hAnsiTheme="majorHAnsi" w:cs="Times New Roman"/>
          <w:sz w:val="28"/>
          <w:szCs w:val="28"/>
        </w:rPr>
        <w:t xml:space="preserve"> on this screen. </w:t>
      </w:r>
    </w:p>
    <w:p w14:paraId="65A79CF5" w14:textId="08557588" w:rsidR="00042092" w:rsidRPr="0089408E" w:rsidRDefault="002B4598" w:rsidP="002B4598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220B9027" wp14:editId="780F9E73">
            <wp:extent cx="3828799" cy="6818541"/>
            <wp:effectExtent l="0" t="0" r="6985" b="0"/>
            <wp:docPr id="38" name="Picture 12" descr="Macintosh HD:Users:gokhanonalan:Desktop:untitled folder:Screenshot_2015-01-12-02-2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khanonalan:Desktop:untitled folder:Screenshot_2015-01-12-02-21-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844" cy="681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463F" w14:textId="77777777" w:rsidR="00817953" w:rsidRDefault="00817953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</w:p>
    <w:p w14:paraId="756BF237" w14:textId="77777777" w:rsidR="00817953" w:rsidRDefault="00817953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</w:p>
    <w:p w14:paraId="0A3E885C" w14:textId="77777777" w:rsidR="002B4598" w:rsidRDefault="002B4598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</w:p>
    <w:p w14:paraId="1C01D82A" w14:textId="77777777" w:rsidR="002B4598" w:rsidRDefault="002B4598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</w:p>
    <w:p w14:paraId="487B2ECB" w14:textId="144A5E33" w:rsidR="0005164D" w:rsidRDefault="0005164D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proofErr w:type="gramStart"/>
      <w:r w:rsidRPr="0005164D">
        <w:rPr>
          <w:rFonts w:asciiTheme="majorHAnsi" w:hAnsiTheme="majorHAnsi" w:cs="Times New Roman"/>
          <w:b/>
          <w:sz w:val="32"/>
          <w:szCs w:val="32"/>
        </w:rPr>
        <w:t>8.2  Food</w:t>
      </w:r>
      <w:proofErr w:type="gramEnd"/>
      <w:r w:rsidRPr="0005164D">
        <w:rPr>
          <w:rFonts w:asciiTheme="majorHAnsi" w:hAnsiTheme="majorHAnsi" w:cs="Times New Roman"/>
          <w:b/>
          <w:sz w:val="32"/>
          <w:szCs w:val="32"/>
        </w:rPr>
        <w:t xml:space="preserve"> Preferences</w:t>
      </w:r>
    </w:p>
    <w:p w14:paraId="040C7B29" w14:textId="70276420" w:rsidR="0005164D" w:rsidRPr="0005164D" w:rsidRDefault="002B4598" w:rsidP="0005164D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1DEF21A0" wp14:editId="1B65439D">
            <wp:extent cx="4018187" cy="7155815"/>
            <wp:effectExtent l="0" t="0" r="0" b="6985"/>
            <wp:docPr id="39" name="Picture 13" descr="Macintosh HD:Users:gokhanonalan:Desktop:untitled folder:Screenshot_2015-01-12-02-2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gokhanonalan:Desktop:untitled folder:Screenshot_2015-01-12-02-22-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87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603E" w14:textId="71048CB8" w:rsidR="00F4165B" w:rsidRPr="00F4165B" w:rsidRDefault="00F4165B" w:rsidP="00F4165B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You can state your food preferences from settings menu.</w:t>
      </w:r>
    </w:p>
    <w:p w14:paraId="4F235728" w14:textId="77777777" w:rsidR="00F4165B" w:rsidRPr="00F4165B" w:rsidRDefault="00F4165B" w:rsidP="00F4165B">
      <w:pPr>
        <w:widowControl w:val="0"/>
        <w:numPr>
          <w:ilvl w:val="0"/>
          <w:numId w:val="32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Intolerance and Allergies:</w:t>
      </w:r>
    </w:p>
    <w:p w14:paraId="5F543CD0" w14:textId="5227387E" w:rsidR="00F4165B" w:rsidRPr="00F4165B" w:rsidRDefault="00F4165B" w:rsidP="00F4165B">
      <w:pPr>
        <w:widowControl w:val="0"/>
        <w:numPr>
          <w:ilvl w:val="0"/>
          <w:numId w:val="32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Diseases</w:t>
      </w:r>
    </w:p>
    <w:p w14:paraId="4FD2CB23" w14:textId="67AB762A" w:rsidR="0005164D" w:rsidRPr="00042092" w:rsidRDefault="00F4165B" w:rsidP="00F4165B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28"/>
          <w:szCs w:val="28"/>
        </w:rPr>
      </w:pPr>
      <w:r w:rsidRPr="00F4165B">
        <w:rPr>
          <w:rFonts w:asciiTheme="majorHAnsi" w:hAnsiTheme="majorHAnsi" w:cs="Times New Roman"/>
          <w:sz w:val="28"/>
          <w:szCs w:val="28"/>
        </w:rPr>
        <w:t xml:space="preserve">State your allergy and intolerances, so that advanced search </w:t>
      </w:r>
      <w:r>
        <w:rPr>
          <w:rFonts w:asciiTheme="majorHAnsi" w:hAnsiTheme="majorHAnsi" w:cs="Times New Roman"/>
          <w:sz w:val="28"/>
          <w:szCs w:val="28"/>
        </w:rPr>
        <w:t>can</w:t>
      </w:r>
      <w:r w:rsidRPr="00F4165B">
        <w:rPr>
          <w:rFonts w:asciiTheme="majorHAnsi" w:hAnsiTheme="majorHAnsi" w:cs="Times New Roman"/>
          <w:sz w:val="28"/>
          <w:szCs w:val="28"/>
        </w:rPr>
        <w:t xml:space="preserve"> eliminate the results with ingredients</w:t>
      </w:r>
      <w:r>
        <w:rPr>
          <w:rFonts w:asciiTheme="majorHAnsi" w:hAnsiTheme="majorHAnsi" w:cs="Times New Roman"/>
          <w:sz w:val="28"/>
          <w:szCs w:val="28"/>
        </w:rPr>
        <w:t xml:space="preserve"> that you should not eat</w:t>
      </w:r>
      <w:r w:rsidRPr="00F4165B">
        <w:rPr>
          <w:rFonts w:asciiTheme="majorHAnsi" w:hAnsiTheme="majorHAnsi" w:cs="Times New Roman"/>
          <w:sz w:val="28"/>
          <w:szCs w:val="28"/>
        </w:rPr>
        <w:t>, and show more relevant and safe</w:t>
      </w:r>
      <w:r w:rsidR="00042092">
        <w:rPr>
          <w:rFonts w:asciiTheme="majorHAnsi" w:hAnsiTheme="majorHAnsi" w:cs="Times New Roman"/>
          <w:sz w:val="28"/>
          <w:szCs w:val="28"/>
        </w:rPr>
        <w:t>r</w:t>
      </w:r>
      <w:r w:rsidRPr="00F4165B">
        <w:rPr>
          <w:rFonts w:asciiTheme="majorHAnsi" w:hAnsiTheme="majorHAnsi" w:cs="Times New Roman"/>
          <w:sz w:val="28"/>
          <w:szCs w:val="28"/>
        </w:rPr>
        <w:t xml:space="preserve"> recipes for you. </w:t>
      </w:r>
    </w:p>
    <w:p w14:paraId="440A4E78" w14:textId="00873D02" w:rsidR="00817953" w:rsidRPr="002B4598" w:rsidRDefault="00042092" w:rsidP="002B4598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You may choose to hide your Food Preferences from other users on Settings/Privacy Settings page. </w:t>
      </w:r>
    </w:p>
    <w:p w14:paraId="6FC761BE" w14:textId="5D6AFD3A" w:rsidR="00BC6BB1" w:rsidRDefault="00A61004" w:rsidP="00BC6BB1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40"/>
        <w:rPr>
          <w:rFonts w:asciiTheme="majorHAnsi" w:hAnsiTheme="majorHAnsi" w:cs="Times"/>
          <w:b/>
          <w:sz w:val="32"/>
          <w:szCs w:val="32"/>
        </w:rPr>
      </w:pPr>
      <w:r>
        <w:rPr>
          <w:rFonts w:asciiTheme="majorHAnsi" w:hAnsiTheme="majorHAnsi" w:cs="Times"/>
          <w:b/>
          <w:sz w:val="32"/>
          <w:szCs w:val="32"/>
        </w:rPr>
        <w:t>8.3 Privacy Settings</w:t>
      </w:r>
    </w:p>
    <w:p w14:paraId="4330A1E8" w14:textId="4A061B08" w:rsidR="00A61004" w:rsidRPr="00091F68" w:rsidRDefault="00A61004" w:rsidP="00A61004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 xml:space="preserve">You can </w:t>
      </w:r>
      <w:r w:rsidR="00091F68">
        <w:rPr>
          <w:rFonts w:asciiTheme="majorHAnsi" w:hAnsiTheme="majorHAnsi" w:cs="Times New Roman"/>
          <w:sz w:val="28"/>
          <w:szCs w:val="28"/>
        </w:rPr>
        <w:t>manage your privacy settings like:</w:t>
      </w:r>
    </w:p>
    <w:p w14:paraId="40AAA2C0" w14:textId="77777777" w:rsidR="00091F68" w:rsidRDefault="00091F68" w:rsidP="00091F68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 w:rsidRPr="00091F68">
        <w:rPr>
          <w:rFonts w:asciiTheme="majorHAnsi" w:hAnsiTheme="majorHAnsi" w:cs="Times New Roman"/>
          <w:sz w:val="28"/>
          <w:szCs w:val="28"/>
        </w:rPr>
        <w:t xml:space="preserve">Being </w:t>
      </w:r>
      <w:proofErr w:type="spellStart"/>
      <w:r>
        <w:rPr>
          <w:rFonts w:asciiTheme="majorHAnsi" w:hAnsiTheme="majorHAnsi" w:cs="Times New Roman"/>
          <w:sz w:val="28"/>
          <w:szCs w:val="28"/>
        </w:rPr>
        <w:t>followable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</w:t>
      </w:r>
    </w:p>
    <w:p w14:paraId="1FCE57AC" w14:textId="3778E840" w:rsidR="00091F68" w:rsidRDefault="00091F68" w:rsidP="00091F68">
      <w:pPr>
        <w:pStyle w:val="ListParagraph"/>
        <w:widowControl w:val="0"/>
        <w:numPr>
          <w:ilvl w:val="0"/>
          <w:numId w:val="3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With request: </w:t>
      </w:r>
      <w:r w:rsidR="00C27751">
        <w:rPr>
          <w:rFonts w:asciiTheme="majorHAnsi" w:hAnsiTheme="majorHAnsi" w:cs="Times New Roman"/>
          <w:sz w:val="28"/>
          <w:szCs w:val="28"/>
        </w:rPr>
        <w:t>In order someone to follow you, you should accept the follow request.</w:t>
      </w:r>
    </w:p>
    <w:p w14:paraId="46F64BDC" w14:textId="30F1307E" w:rsidR="00091F68" w:rsidRDefault="00091F68" w:rsidP="00091F68">
      <w:pPr>
        <w:pStyle w:val="ListParagraph"/>
        <w:widowControl w:val="0"/>
        <w:numPr>
          <w:ilvl w:val="0"/>
          <w:numId w:val="35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Without request: </w:t>
      </w:r>
      <w:r w:rsidR="00C27751">
        <w:rPr>
          <w:rFonts w:asciiTheme="majorHAnsi" w:hAnsiTheme="majorHAnsi" w:cs="Times New Roman"/>
          <w:sz w:val="28"/>
          <w:szCs w:val="28"/>
        </w:rPr>
        <w:t xml:space="preserve">Anyone can follow you without request. </w:t>
      </w:r>
    </w:p>
    <w:p w14:paraId="7F977376" w14:textId="77777777" w:rsidR="00C27751" w:rsidRDefault="00C27751" w:rsidP="00C27751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1080"/>
        <w:rPr>
          <w:rFonts w:asciiTheme="majorHAnsi" w:hAnsiTheme="majorHAnsi" w:cs="Times New Roman"/>
          <w:sz w:val="28"/>
          <w:szCs w:val="28"/>
        </w:rPr>
      </w:pPr>
    </w:p>
    <w:p w14:paraId="3472BE09" w14:textId="6D4AAF9C" w:rsidR="00C27751" w:rsidRDefault="00344D38" w:rsidP="00C27751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Health Conditions</w:t>
      </w:r>
    </w:p>
    <w:p w14:paraId="2072C05F" w14:textId="60C97223" w:rsidR="00344D38" w:rsidRDefault="00344D38" w:rsidP="00344D3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Food Intolerances</w:t>
      </w:r>
    </w:p>
    <w:p w14:paraId="653FEF3A" w14:textId="6A5EFC4B" w:rsidR="00344D38" w:rsidRDefault="00344D38" w:rsidP="00344D3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Not Preferred Ingredients</w:t>
      </w:r>
    </w:p>
    <w:p w14:paraId="2B2CA266" w14:textId="30C5DE8D" w:rsidR="00344D38" w:rsidRDefault="00344D38" w:rsidP="00344D3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Activities</w:t>
      </w:r>
    </w:p>
    <w:p w14:paraId="5901AFE6" w14:textId="2AD16120" w:rsidR="00344D38" w:rsidRDefault="00344D38" w:rsidP="00344D38">
      <w:pPr>
        <w:pStyle w:val="ListParagraph"/>
        <w:widowControl w:val="0"/>
        <w:numPr>
          <w:ilvl w:val="0"/>
          <w:numId w:val="36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Hidden: Other users cannot see.</w:t>
      </w:r>
    </w:p>
    <w:p w14:paraId="58E52D77" w14:textId="77777777" w:rsidR="00344D38" w:rsidRDefault="00344D38" w:rsidP="00344D38">
      <w:pPr>
        <w:pStyle w:val="ListParagraph"/>
        <w:widowControl w:val="0"/>
        <w:numPr>
          <w:ilvl w:val="0"/>
          <w:numId w:val="36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Visible:  Other users can see.</w:t>
      </w:r>
    </w:p>
    <w:p w14:paraId="13D9F1E7" w14:textId="619FF4D4" w:rsidR="00344D38" w:rsidRDefault="002B4598" w:rsidP="00344D38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1440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1FC3BB8F" wp14:editId="304B3469">
            <wp:extent cx="3633092" cy="6470015"/>
            <wp:effectExtent l="0" t="0" r="0" b="6985"/>
            <wp:docPr id="40" name="Picture 14" descr="Macintosh HD:Users:gokhanonalan:Desktop:untitled folder:Screenshot_2015-01-12-02-2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gokhanonalan:Desktop:untitled folder:Screenshot_2015-01-12-02-23-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92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1816" w14:textId="50265F29" w:rsidR="00DC6422" w:rsidRDefault="00DC6422" w:rsidP="00817953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Times New Roman"/>
          <w:sz w:val="28"/>
          <w:szCs w:val="28"/>
        </w:rPr>
      </w:pPr>
    </w:p>
    <w:p w14:paraId="6F954B8D" w14:textId="77777777" w:rsidR="006B4C19" w:rsidRDefault="006B4C19" w:rsidP="00817953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Times New Roman"/>
          <w:sz w:val="28"/>
          <w:szCs w:val="28"/>
        </w:rPr>
      </w:pPr>
    </w:p>
    <w:p w14:paraId="4D805350" w14:textId="65E2BA24" w:rsidR="006B4C19" w:rsidRDefault="006B4C19" w:rsidP="00817953">
      <w:pPr>
        <w:pStyle w:val="ListParagraph"/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/>
        <w:rPr>
          <w:rFonts w:asciiTheme="majorHAnsi" w:hAnsiTheme="majorHAnsi" w:cs="Times New Roman"/>
          <w:b/>
          <w:sz w:val="32"/>
          <w:szCs w:val="32"/>
        </w:rPr>
      </w:pPr>
      <w:r w:rsidRPr="006B4C19">
        <w:rPr>
          <w:rFonts w:asciiTheme="majorHAnsi" w:hAnsiTheme="majorHAnsi" w:cs="Times New Roman"/>
          <w:b/>
          <w:sz w:val="32"/>
          <w:szCs w:val="32"/>
        </w:rPr>
        <w:t>9. RECOMMENDATIONS</w:t>
      </w:r>
      <w:r>
        <w:rPr>
          <w:rFonts w:asciiTheme="majorHAnsi" w:hAnsiTheme="majorHAnsi" w:cs="Times New Roman"/>
          <w:b/>
          <w:sz w:val="32"/>
          <w:szCs w:val="32"/>
        </w:rPr>
        <w:t xml:space="preserve"> </w:t>
      </w:r>
    </w:p>
    <w:p w14:paraId="27015897" w14:textId="0920618A" w:rsidR="006B4C19" w:rsidRPr="006B4C19" w:rsidRDefault="006B4C19" w:rsidP="00817953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You can see recommended recipes for you on the home</w:t>
      </w:r>
      <w:r w:rsidR="002B4598">
        <w:rPr>
          <w:rFonts w:asciiTheme="majorHAnsi" w:hAnsiTheme="majorHAnsi" w:cs="Times New Roman"/>
          <w:sz w:val="28"/>
          <w:szCs w:val="28"/>
        </w:rPr>
        <w:t xml:space="preserve"> </w:t>
      </w:r>
      <w:r w:rsidR="00B072C9">
        <w:rPr>
          <w:rFonts w:asciiTheme="majorHAnsi" w:hAnsiTheme="majorHAnsi" w:cs="Times New Roman"/>
          <w:sz w:val="28"/>
          <w:szCs w:val="28"/>
        </w:rPr>
        <w:t>(index)</w:t>
      </w:r>
      <w:r>
        <w:rPr>
          <w:rFonts w:asciiTheme="majorHAnsi" w:hAnsiTheme="majorHAnsi" w:cs="Times New Roman"/>
          <w:sz w:val="28"/>
          <w:szCs w:val="28"/>
        </w:rPr>
        <w:t xml:space="preserve"> page. </w:t>
      </w:r>
    </w:p>
    <w:p w14:paraId="7BEF133D" w14:textId="5C3212A7" w:rsidR="006B4C19" w:rsidRPr="006B4C19" w:rsidRDefault="006B4C19" w:rsidP="00817953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Recommendation algorithm works ac</w:t>
      </w:r>
      <w:r w:rsidR="002B4598">
        <w:rPr>
          <w:rFonts w:asciiTheme="majorHAnsi" w:hAnsiTheme="majorHAnsi" w:cs="Times New Roman"/>
          <w:sz w:val="28"/>
          <w:szCs w:val="28"/>
        </w:rPr>
        <w:t>cording to users with similar ta</w:t>
      </w:r>
      <w:r>
        <w:rPr>
          <w:rFonts w:asciiTheme="majorHAnsi" w:hAnsiTheme="majorHAnsi" w:cs="Times New Roman"/>
          <w:sz w:val="28"/>
          <w:szCs w:val="28"/>
        </w:rPr>
        <w:t xml:space="preserve">ste and results are shown as sorted according to relevance degrees. </w:t>
      </w:r>
    </w:p>
    <w:p w14:paraId="69C14662" w14:textId="0A8C094C" w:rsidR="006B4C19" w:rsidRPr="006B4C19" w:rsidRDefault="002B4598" w:rsidP="002B4598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jc w:val="center"/>
        <w:rPr>
          <w:rFonts w:asciiTheme="majorHAnsi" w:hAnsiTheme="majorHAnsi" w:cs="Times New Roman"/>
          <w:b/>
          <w:sz w:val="32"/>
          <w:szCs w:val="32"/>
        </w:rPr>
      </w:pPr>
      <w:bookmarkStart w:id="0" w:name="_GoBack"/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613DFD91" wp14:editId="674A3FF5">
            <wp:extent cx="3507393" cy="6246165"/>
            <wp:effectExtent l="0" t="0" r="0" b="2540"/>
            <wp:docPr id="42" name="Picture 16" descr="Macintosh HD:Users:gokhanonalan:Desktop:untitled folder:Screenshot_2015-01-12-02-2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gokhanonalan:Desktop:untitled folder:Screenshot_2015-01-12-02-28-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66" cy="624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Theme="majorHAnsi" w:hAnsiTheme="majorHAnsi" w:cs="Times New Roman"/>
          <w:b/>
          <w:noProof/>
          <w:sz w:val="32"/>
          <w:szCs w:val="32"/>
        </w:rPr>
        <w:drawing>
          <wp:inline distT="0" distB="0" distL="0" distR="0" wp14:anchorId="64A54AE0" wp14:editId="63A92BDD">
            <wp:extent cx="3376361" cy="6012815"/>
            <wp:effectExtent l="0" t="0" r="1905" b="6985"/>
            <wp:docPr id="41" name="Picture 15" descr="Macintosh HD:Users:gokhanonalan:Desktop:untitled folder:Screenshot_2015-01-12-02-2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gokhanonalan:Desktop:untitled folder:Screenshot_2015-01-12-02-28-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361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F6AE" w14:textId="0F313D0B" w:rsidR="006B4C19" w:rsidRDefault="006B4C19" w:rsidP="006B4C19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b/>
          <w:sz w:val="32"/>
          <w:szCs w:val="32"/>
        </w:rPr>
      </w:pPr>
      <w:r w:rsidRPr="006B4C19">
        <w:rPr>
          <w:rFonts w:asciiTheme="majorHAnsi" w:hAnsiTheme="majorHAnsi" w:cs="Times New Roman"/>
          <w:b/>
          <w:sz w:val="32"/>
          <w:szCs w:val="32"/>
        </w:rPr>
        <w:t>10. GAMIFICATION</w:t>
      </w:r>
    </w:p>
    <w:p w14:paraId="5B1F365D" w14:textId="569C0981" w:rsidR="006B4C19" w:rsidRDefault="006B4C19" w:rsidP="006B4C19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8"/>
          <w:szCs w:val="28"/>
        </w:rPr>
        <w:t>Users get points from their actions and gain chef degrees according to them.</w:t>
      </w:r>
    </w:p>
    <w:p w14:paraId="3B2580AA" w14:textId="0866C1BB" w:rsidR="006B4C19" w:rsidRDefault="006B4C19" w:rsidP="006B4C19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Here are the points for </w:t>
      </w:r>
      <w:proofErr w:type="gramStart"/>
      <w:r>
        <w:rPr>
          <w:rFonts w:asciiTheme="majorHAnsi" w:hAnsiTheme="majorHAnsi" w:cs="Times New Roman"/>
          <w:sz w:val="28"/>
          <w:szCs w:val="28"/>
        </w:rPr>
        <w:t>actions :</w:t>
      </w:r>
      <w:proofErr w:type="gramEnd"/>
    </w:p>
    <w:p w14:paraId="6922DC40" w14:textId="330AA614" w:rsid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Adding a </w:t>
      </w:r>
      <w:proofErr w:type="gramStart"/>
      <w:r>
        <w:rPr>
          <w:rFonts w:asciiTheme="majorHAnsi" w:hAnsiTheme="majorHAnsi" w:cs="Times New Roman"/>
          <w:sz w:val="28"/>
          <w:szCs w:val="28"/>
        </w:rPr>
        <w:t>recipe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2 points</w:t>
      </w:r>
    </w:p>
    <w:p w14:paraId="68E83812" w14:textId="0FC5B898" w:rsid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proofErr w:type="gramStart"/>
      <w:r>
        <w:rPr>
          <w:rFonts w:asciiTheme="majorHAnsi" w:hAnsiTheme="majorHAnsi" w:cs="Times New Roman"/>
          <w:sz w:val="28"/>
          <w:szCs w:val="28"/>
        </w:rPr>
        <w:t>Like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2.5 points</w:t>
      </w:r>
    </w:p>
    <w:p w14:paraId="0DE32C16" w14:textId="5DF18BB2" w:rsid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proofErr w:type="gramStart"/>
      <w:r>
        <w:rPr>
          <w:rFonts w:asciiTheme="majorHAnsi" w:hAnsiTheme="majorHAnsi" w:cs="Times New Roman"/>
          <w:sz w:val="28"/>
          <w:szCs w:val="28"/>
        </w:rPr>
        <w:t>Eat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2 points</w:t>
      </w:r>
    </w:p>
    <w:p w14:paraId="6A23B290" w14:textId="31080A42" w:rsid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proofErr w:type="gramStart"/>
      <w:r>
        <w:rPr>
          <w:rFonts w:asciiTheme="majorHAnsi" w:hAnsiTheme="majorHAnsi" w:cs="Times New Roman"/>
          <w:sz w:val="28"/>
          <w:szCs w:val="28"/>
        </w:rPr>
        <w:t>Rate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pointed for giving a rate 3 or more. </w:t>
      </w:r>
    </w:p>
    <w:p w14:paraId="6A2F6267" w14:textId="1D5AFDDE" w:rsidR="006B4C19" w:rsidRDefault="006B4C19" w:rsidP="006B4C19">
      <w:pPr>
        <w:pStyle w:val="ListParagraph"/>
        <w:widowControl w:val="0"/>
        <w:numPr>
          <w:ilvl w:val="0"/>
          <w:numId w:val="3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Rate 3: 1.5 points</w:t>
      </w:r>
    </w:p>
    <w:p w14:paraId="254D2CC3" w14:textId="4EBC000E" w:rsidR="006B4C19" w:rsidRDefault="006B4C19" w:rsidP="006B4C19">
      <w:pPr>
        <w:pStyle w:val="ListParagraph"/>
        <w:widowControl w:val="0"/>
        <w:numPr>
          <w:ilvl w:val="0"/>
          <w:numId w:val="3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Rate 4: 2 points</w:t>
      </w:r>
    </w:p>
    <w:p w14:paraId="46C9ECE3" w14:textId="4B91A5FE" w:rsidR="006B4C19" w:rsidRDefault="006B4C19" w:rsidP="006B4C19">
      <w:pPr>
        <w:pStyle w:val="ListParagraph"/>
        <w:widowControl w:val="0"/>
        <w:numPr>
          <w:ilvl w:val="0"/>
          <w:numId w:val="37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Rate 5: 2.5 points</w:t>
      </w:r>
    </w:p>
    <w:p w14:paraId="5290B4B0" w14:textId="2C1E9FA1" w:rsid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proofErr w:type="gramStart"/>
      <w:r>
        <w:rPr>
          <w:rFonts w:asciiTheme="majorHAnsi" w:hAnsiTheme="majorHAnsi" w:cs="Times New Roman"/>
          <w:sz w:val="28"/>
          <w:szCs w:val="28"/>
        </w:rPr>
        <w:t>Share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2 points</w:t>
      </w:r>
    </w:p>
    <w:p w14:paraId="41514076" w14:textId="211D1AF7" w:rsidR="006B4C19" w:rsidRPr="006B4C19" w:rsidRDefault="006B4C19" w:rsidP="006B4C19">
      <w:pPr>
        <w:pStyle w:val="ListParagraph"/>
        <w:widowControl w:val="0"/>
        <w:numPr>
          <w:ilvl w:val="0"/>
          <w:numId w:val="33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proofErr w:type="gramStart"/>
      <w:r>
        <w:rPr>
          <w:rFonts w:asciiTheme="majorHAnsi" w:hAnsiTheme="majorHAnsi" w:cs="Times New Roman"/>
          <w:sz w:val="28"/>
          <w:szCs w:val="28"/>
        </w:rPr>
        <w:t>Comment :</w:t>
      </w:r>
      <w:proofErr w:type="gramEnd"/>
      <w:r>
        <w:rPr>
          <w:rFonts w:asciiTheme="majorHAnsi" w:hAnsiTheme="majorHAnsi" w:cs="Times New Roman"/>
          <w:sz w:val="28"/>
          <w:szCs w:val="28"/>
        </w:rPr>
        <w:t xml:space="preserve"> 1 points</w:t>
      </w:r>
    </w:p>
    <w:p w14:paraId="0191C3E8" w14:textId="1E21D208" w:rsidR="006B4C19" w:rsidRDefault="006B4C19" w:rsidP="006B4C19">
      <w:pPr>
        <w:widowControl w:val="0"/>
        <w:numPr>
          <w:ilvl w:val="0"/>
          <w:numId w:val="28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ind w:left="0" w:firstLine="0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Here are the </w:t>
      </w:r>
      <w:r w:rsidR="003C64BA">
        <w:rPr>
          <w:rFonts w:asciiTheme="majorHAnsi" w:hAnsiTheme="majorHAnsi" w:cs="Times New Roman"/>
          <w:sz w:val="28"/>
          <w:szCs w:val="28"/>
        </w:rPr>
        <w:t xml:space="preserve">needed </w:t>
      </w:r>
      <w:r>
        <w:rPr>
          <w:rFonts w:asciiTheme="majorHAnsi" w:hAnsiTheme="majorHAnsi" w:cs="Times New Roman"/>
          <w:sz w:val="28"/>
          <w:szCs w:val="28"/>
        </w:rPr>
        <w:t>point</w:t>
      </w:r>
      <w:r w:rsidR="003C64BA">
        <w:rPr>
          <w:rFonts w:asciiTheme="majorHAnsi" w:hAnsiTheme="majorHAnsi" w:cs="Times New Roman"/>
          <w:sz w:val="28"/>
          <w:szCs w:val="28"/>
        </w:rPr>
        <w:t>s</w:t>
      </w:r>
      <w:r>
        <w:rPr>
          <w:rFonts w:asciiTheme="majorHAnsi" w:hAnsiTheme="majorHAnsi" w:cs="Times New Roman"/>
          <w:sz w:val="28"/>
          <w:szCs w:val="28"/>
        </w:rPr>
        <w:t xml:space="preserve"> for </w:t>
      </w:r>
      <w:proofErr w:type="gramStart"/>
      <w:r>
        <w:rPr>
          <w:rFonts w:asciiTheme="majorHAnsi" w:hAnsiTheme="majorHAnsi" w:cs="Times New Roman"/>
          <w:sz w:val="28"/>
          <w:szCs w:val="28"/>
        </w:rPr>
        <w:t>degrees :</w:t>
      </w:r>
      <w:proofErr w:type="gramEnd"/>
    </w:p>
    <w:p w14:paraId="6EFF7B93" w14:textId="7368DA60" w:rsidR="006B4C19" w:rsidRPr="003C64BA" w:rsidRDefault="003C64BA" w:rsidP="003C64BA">
      <w:pPr>
        <w:pStyle w:val="ListParagraph"/>
        <w:widowControl w:val="0"/>
        <w:numPr>
          <w:ilvl w:val="0"/>
          <w:numId w:val="3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Be</w:t>
      </w:r>
      <w:r w:rsidRPr="003C64BA">
        <w:rPr>
          <w:rFonts w:asciiTheme="majorHAnsi" w:hAnsiTheme="majorHAnsi" w:cs="Times New Roman"/>
          <w:sz w:val="28"/>
          <w:szCs w:val="28"/>
        </w:rPr>
        <w:t>ginner:</w:t>
      </w:r>
      <w:r>
        <w:rPr>
          <w:rFonts w:asciiTheme="majorHAnsi" w:hAnsiTheme="majorHAnsi" w:cs="Times New Roman"/>
          <w:sz w:val="28"/>
          <w:szCs w:val="28"/>
        </w:rPr>
        <w:t xml:space="preserve"> 0 points</w:t>
      </w:r>
    </w:p>
    <w:p w14:paraId="51F4206E" w14:textId="2D2B7DC8" w:rsidR="003C64BA" w:rsidRDefault="003C64BA" w:rsidP="006B4C19">
      <w:pPr>
        <w:pStyle w:val="ListParagraph"/>
        <w:widowControl w:val="0"/>
        <w:numPr>
          <w:ilvl w:val="0"/>
          <w:numId w:val="3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Pre-chef: 1-4 points</w:t>
      </w:r>
    </w:p>
    <w:p w14:paraId="6AB23906" w14:textId="788524A4" w:rsidR="003C64BA" w:rsidRDefault="003C64BA" w:rsidP="006B4C19">
      <w:pPr>
        <w:pStyle w:val="ListParagraph"/>
        <w:widowControl w:val="0"/>
        <w:numPr>
          <w:ilvl w:val="0"/>
          <w:numId w:val="3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Chef: 5-19 points</w:t>
      </w:r>
    </w:p>
    <w:p w14:paraId="52429E14" w14:textId="5039DE03" w:rsidR="003C64BA" w:rsidRDefault="003C64BA" w:rsidP="006B4C19">
      <w:pPr>
        <w:pStyle w:val="ListParagraph"/>
        <w:widowControl w:val="0"/>
        <w:numPr>
          <w:ilvl w:val="0"/>
          <w:numId w:val="3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Master Chef: 20-49 points</w:t>
      </w:r>
    </w:p>
    <w:p w14:paraId="26DB9041" w14:textId="65AFA670" w:rsidR="003C64BA" w:rsidRPr="003C64BA" w:rsidRDefault="003C64BA" w:rsidP="006B4C19">
      <w:pPr>
        <w:pStyle w:val="ListParagraph"/>
        <w:widowControl w:val="0"/>
        <w:numPr>
          <w:ilvl w:val="0"/>
          <w:numId w:val="39"/>
        </w:numPr>
        <w:tabs>
          <w:tab w:val="left" w:pos="0"/>
          <w:tab w:val="left" w:pos="220"/>
        </w:tabs>
        <w:autoSpaceDE w:val="0"/>
        <w:autoSpaceDN w:val="0"/>
        <w:adjustRightInd w:val="0"/>
        <w:spacing w:after="293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World Wide Chef: 50+</w:t>
      </w:r>
    </w:p>
    <w:sectPr w:rsidR="003C64BA" w:rsidRPr="003C64BA" w:rsidSect="00047AD0">
      <w:pgSz w:w="12240" w:h="15840"/>
      <w:pgMar w:top="851" w:right="1041" w:bottom="851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21111E" w14:textId="77777777" w:rsidR="00B83811" w:rsidRDefault="00B83811" w:rsidP="00344D38">
      <w:r>
        <w:separator/>
      </w:r>
    </w:p>
  </w:endnote>
  <w:endnote w:type="continuationSeparator" w:id="0">
    <w:p w14:paraId="2C89FF9F" w14:textId="77777777" w:rsidR="00B83811" w:rsidRDefault="00B83811" w:rsidP="0034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A00002FF" w:usb1="5000205B" w:usb2="00000002" w:usb3="00000000" w:csb0="0000009B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B0242" w14:textId="77777777" w:rsidR="00B83811" w:rsidRDefault="00B83811" w:rsidP="00344D38">
      <w:r>
        <w:separator/>
      </w:r>
    </w:p>
  </w:footnote>
  <w:footnote w:type="continuationSeparator" w:id="0">
    <w:p w14:paraId="0ED7503C" w14:textId="77777777" w:rsidR="00B83811" w:rsidRDefault="00B83811" w:rsidP="0034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38CA0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000002B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B6C4F00"/>
    <w:multiLevelType w:val="hybridMultilevel"/>
    <w:tmpl w:val="13E471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0D7C1281"/>
    <w:multiLevelType w:val="hybridMultilevel"/>
    <w:tmpl w:val="31109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F490CC5"/>
    <w:multiLevelType w:val="hybridMultilevel"/>
    <w:tmpl w:val="3DD8F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0E010FE"/>
    <w:multiLevelType w:val="hybridMultilevel"/>
    <w:tmpl w:val="3E18A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171440C"/>
    <w:multiLevelType w:val="hybridMultilevel"/>
    <w:tmpl w:val="655299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631AF1"/>
    <w:multiLevelType w:val="hybridMultilevel"/>
    <w:tmpl w:val="858009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952AB3"/>
    <w:multiLevelType w:val="hybridMultilevel"/>
    <w:tmpl w:val="945C09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178F6"/>
    <w:multiLevelType w:val="hybridMultilevel"/>
    <w:tmpl w:val="A9D4C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C507C4"/>
    <w:multiLevelType w:val="hybridMultilevel"/>
    <w:tmpl w:val="55AC26F6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2D99032C"/>
    <w:multiLevelType w:val="hybridMultilevel"/>
    <w:tmpl w:val="D2B864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1F701BA"/>
    <w:multiLevelType w:val="hybridMultilevel"/>
    <w:tmpl w:val="BCEE85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2213280"/>
    <w:multiLevelType w:val="hybridMultilevel"/>
    <w:tmpl w:val="1D06B69C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4301DB"/>
    <w:multiLevelType w:val="hybridMultilevel"/>
    <w:tmpl w:val="295E49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9533416"/>
    <w:multiLevelType w:val="hybridMultilevel"/>
    <w:tmpl w:val="F1225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4D76605F"/>
    <w:multiLevelType w:val="hybridMultilevel"/>
    <w:tmpl w:val="C194E1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271B01"/>
    <w:multiLevelType w:val="hybridMultilevel"/>
    <w:tmpl w:val="5F64D8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0F75B8"/>
    <w:multiLevelType w:val="hybridMultilevel"/>
    <w:tmpl w:val="E61C8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464F41"/>
    <w:multiLevelType w:val="hybridMultilevel"/>
    <w:tmpl w:val="68887F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F47FB"/>
    <w:multiLevelType w:val="hybridMultilevel"/>
    <w:tmpl w:val="7550DE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8C7D42"/>
    <w:multiLevelType w:val="hybridMultilevel"/>
    <w:tmpl w:val="62EAFF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D7641A4"/>
    <w:multiLevelType w:val="hybridMultilevel"/>
    <w:tmpl w:val="D7347F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2075A5"/>
    <w:multiLevelType w:val="hybridMultilevel"/>
    <w:tmpl w:val="022CB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AF0AB4"/>
    <w:multiLevelType w:val="hybridMultilevel"/>
    <w:tmpl w:val="B5982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3F57E82"/>
    <w:multiLevelType w:val="hybridMultilevel"/>
    <w:tmpl w:val="E766C7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474B58"/>
    <w:multiLevelType w:val="hybridMultilevel"/>
    <w:tmpl w:val="4E1E5E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2D2C98"/>
    <w:multiLevelType w:val="hybridMultilevel"/>
    <w:tmpl w:val="BAB67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4A6806"/>
    <w:multiLevelType w:val="hybridMultilevel"/>
    <w:tmpl w:val="DFD48B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8F6E3D"/>
    <w:multiLevelType w:val="hybridMultilevel"/>
    <w:tmpl w:val="F2B216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31"/>
  </w:num>
  <w:num w:numId="13">
    <w:abstractNumId w:val="16"/>
  </w:num>
  <w:num w:numId="14">
    <w:abstractNumId w:val="36"/>
  </w:num>
  <w:num w:numId="15">
    <w:abstractNumId w:val="17"/>
  </w:num>
  <w:num w:numId="16">
    <w:abstractNumId w:val="29"/>
  </w:num>
  <w:num w:numId="17">
    <w:abstractNumId w:val="23"/>
  </w:num>
  <w:num w:numId="18">
    <w:abstractNumId w:val="18"/>
  </w:num>
  <w:num w:numId="19">
    <w:abstractNumId w:val="33"/>
  </w:num>
  <w:num w:numId="20">
    <w:abstractNumId w:val="34"/>
  </w:num>
  <w:num w:numId="21">
    <w:abstractNumId w:val="26"/>
  </w:num>
  <w:num w:numId="22">
    <w:abstractNumId w:val="30"/>
  </w:num>
  <w:num w:numId="23">
    <w:abstractNumId w:val="27"/>
  </w:num>
  <w:num w:numId="24">
    <w:abstractNumId w:val="12"/>
  </w:num>
  <w:num w:numId="25">
    <w:abstractNumId w:val="38"/>
  </w:num>
  <w:num w:numId="26">
    <w:abstractNumId w:val="24"/>
  </w:num>
  <w:num w:numId="27">
    <w:abstractNumId w:val="37"/>
  </w:num>
  <w:num w:numId="28">
    <w:abstractNumId w:val="14"/>
  </w:num>
  <w:num w:numId="29">
    <w:abstractNumId w:val="13"/>
  </w:num>
  <w:num w:numId="30">
    <w:abstractNumId w:val="32"/>
  </w:num>
  <w:num w:numId="31">
    <w:abstractNumId w:val="15"/>
  </w:num>
  <w:num w:numId="32">
    <w:abstractNumId w:val="28"/>
  </w:num>
  <w:num w:numId="33">
    <w:abstractNumId w:val="35"/>
  </w:num>
  <w:num w:numId="34">
    <w:abstractNumId w:val="22"/>
  </w:num>
  <w:num w:numId="35">
    <w:abstractNumId w:val="11"/>
  </w:num>
  <w:num w:numId="36">
    <w:abstractNumId w:val="21"/>
  </w:num>
  <w:num w:numId="37">
    <w:abstractNumId w:val="20"/>
  </w:num>
  <w:num w:numId="38">
    <w:abstractNumId w:val="19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EBB"/>
    <w:rsid w:val="00042092"/>
    <w:rsid w:val="00042788"/>
    <w:rsid w:val="00047AD0"/>
    <w:rsid w:val="0005164D"/>
    <w:rsid w:val="00091F68"/>
    <w:rsid w:val="001046BE"/>
    <w:rsid w:val="00145BA7"/>
    <w:rsid w:val="001B2EF8"/>
    <w:rsid w:val="001D58FE"/>
    <w:rsid w:val="001D6C37"/>
    <w:rsid w:val="001F3673"/>
    <w:rsid w:val="00212A44"/>
    <w:rsid w:val="002B4598"/>
    <w:rsid w:val="002C715A"/>
    <w:rsid w:val="00344D38"/>
    <w:rsid w:val="003A2695"/>
    <w:rsid w:val="003C64BA"/>
    <w:rsid w:val="00475DD9"/>
    <w:rsid w:val="004A095F"/>
    <w:rsid w:val="004A1D5A"/>
    <w:rsid w:val="004E4BB8"/>
    <w:rsid w:val="00536945"/>
    <w:rsid w:val="00570F28"/>
    <w:rsid w:val="005F055E"/>
    <w:rsid w:val="005F7BF2"/>
    <w:rsid w:val="00615351"/>
    <w:rsid w:val="0063114B"/>
    <w:rsid w:val="006B4C19"/>
    <w:rsid w:val="006D7664"/>
    <w:rsid w:val="00731B9F"/>
    <w:rsid w:val="0074250F"/>
    <w:rsid w:val="00763834"/>
    <w:rsid w:val="00817953"/>
    <w:rsid w:val="00871B2C"/>
    <w:rsid w:val="0089408E"/>
    <w:rsid w:val="008A6975"/>
    <w:rsid w:val="00926C64"/>
    <w:rsid w:val="009D7A13"/>
    <w:rsid w:val="009E6C60"/>
    <w:rsid w:val="009F0EBB"/>
    <w:rsid w:val="00A02ACD"/>
    <w:rsid w:val="00A61004"/>
    <w:rsid w:val="00A872B2"/>
    <w:rsid w:val="00AA1218"/>
    <w:rsid w:val="00AD00F3"/>
    <w:rsid w:val="00B072C9"/>
    <w:rsid w:val="00B36341"/>
    <w:rsid w:val="00B53CB7"/>
    <w:rsid w:val="00B74B8D"/>
    <w:rsid w:val="00B83811"/>
    <w:rsid w:val="00BC5FE8"/>
    <w:rsid w:val="00BC6BB1"/>
    <w:rsid w:val="00C12B8A"/>
    <w:rsid w:val="00C27751"/>
    <w:rsid w:val="00C42069"/>
    <w:rsid w:val="00D83AED"/>
    <w:rsid w:val="00DC1B0E"/>
    <w:rsid w:val="00DC6422"/>
    <w:rsid w:val="00DD1CC1"/>
    <w:rsid w:val="00F13990"/>
    <w:rsid w:val="00F16639"/>
    <w:rsid w:val="00F4165B"/>
    <w:rsid w:val="00F7520F"/>
    <w:rsid w:val="00FE6A3E"/>
    <w:rsid w:val="00FF1F38"/>
    <w:rsid w:val="00FF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1B411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0E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EB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D6C3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7BF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4D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D38"/>
  </w:style>
  <w:style w:type="character" w:styleId="PageNumber">
    <w:name w:val="page number"/>
    <w:basedOn w:val="DefaultParagraphFont"/>
    <w:uiPriority w:val="99"/>
    <w:semiHidden/>
    <w:unhideWhenUsed/>
    <w:rsid w:val="00344D3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0E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EB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D6C3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7BF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4D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D38"/>
  </w:style>
  <w:style w:type="character" w:styleId="PageNumber">
    <w:name w:val="page number"/>
    <w:basedOn w:val="DefaultParagraphFont"/>
    <w:uiPriority w:val="99"/>
    <w:semiHidden/>
    <w:unhideWhenUsed/>
    <w:rsid w:val="00344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titan.cmpe.boun.edu.tr:8080/nut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1098</Words>
  <Characters>6261</Characters>
  <Application>Microsoft Macintosh Word</Application>
  <DocSecurity>0</DocSecurity>
  <Lines>52</Lines>
  <Paragraphs>14</Paragraphs>
  <ScaleCrop>false</ScaleCrop>
  <Company>aa</Company>
  <LinksUpToDate>false</LinksUpToDate>
  <CharactersWithSpaces>7345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 Nur Şimşek</dc:creator>
  <cp:keywords/>
  <dc:description/>
  <cp:lastModifiedBy>Huseyin Surat</cp:lastModifiedBy>
  <cp:revision>19</cp:revision>
  <dcterms:created xsi:type="dcterms:W3CDTF">2015-01-05T19:59:00Z</dcterms:created>
  <dcterms:modified xsi:type="dcterms:W3CDTF">2015-01-12T01:47:00Z</dcterms:modified>
</cp:coreProperties>
</file>