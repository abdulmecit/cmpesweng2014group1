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2F29F3" w14:textId="77777777" w:rsidR="009F0EBB" w:rsidRPr="00344D38" w:rsidRDefault="00047AD0" w:rsidP="00344D38">
      <w:pPr>
        <w:widowControl w:val="0"/>
        <w:autoSpaceDE w:val="0"/>
        <w:autoSpaceDN w:val="0"/>
        <w:adjustRightInd w:val="0"/>
        <w:spacing w:after="240"/>
        <w:jc w:val="center"/>
        <w:rPr>
          <w:rFonts w:asciiTheme="majorHAnsi" w:hAnsiTheme="majorHAnsi" w:cs="Times"/>
          <w:b/>
          <w:sz w:val="52"/>
          <w:szCs w:val="52"/>
        </w:rPr>
      </w:pPr>
      <w:r w:rsidRPr="00344D38">
        <w:rPr>
          <w:rFonts w:asciiTheme="majorHAnsi" w:hAnsiTheme="majorHAnsi" w:cs="Times New Roman"/>
          <w:b/>
          <w:sz w:val="52"/>
          <w:szCs w:val="52"/>
        </w:rPr>
        <w:t xml:space="preserve">NUTTY </w:t>
      </w:r>
      <w:r w:rsidR="009F0EBB" w:rsidRPr="00344D38">
        <w:rPr>
          <w:rFonts w:asciiTheme="majorHAnsi" w:hAnsiTheme="majorHAnsi" w:cs="Times New Roman"/>
          <w:b/>
          <w:sz w:val="52"/>
          <w:szCs w:val="52"/>
        </w:rPr>
        <w:t>USER MANUAL</w:t>
      </w:r>
    </w:p>
    <w:p w14:paraId="07690B73" w14:textId="77777777" w:rsidR="009F0EBB" w:rsidRPr="00047AD0" w:rsidRDefault="009F0EBB" w:rsidP="009F0EBB">
      <w:pPr>
        <w:widowControl w:val="0"/>
        <w:autoSpaceDE w:val="0"/>
        <w:autoSpaceDN w:val="0"/>
        <w:adjustRightInd w:val="0"/>
        <w:spacing w:after="240"/>
        <w:rPr>
          <w:rFonts w:asciiTheme="majorHAnsi" w:hAnsiTheme="majorHAnsi" w:cs="Times"/>
          <w:b/>
          <w:sz w:val="32"/>
          <w:szCs w:val="32"/>
        </w:rPr>
      </w:pPr>
      <w:r w:rsidRPr="00047AD0">
        <w:rPr>
          <w:rFonts w:asciiTheme="majorHAnsi" w:hAnsiTheme="majorHAnsi" w:cs="Times"/>
          <w:b/>
          <w:sz w:val="32"/>
          <w:szCs w:val="32"/>
        </w:rPr>
        <w:t>1. INTRODUCTION</w:t>
      </w:r>
    </w:p>
    <w:p w14:paraId="63E8E8C8" w14:textId="30562FB4" w:rsidR="009F0EBB" w:rsidRPr="00047AD0" w:rsidRDefault="009F0EBB" w:rsidP="00047AD0">
      <w:pPr>
        <w:widowControl w:val="0"/>
        <w:autoSpaceDE w:val="0"/>
        <w:autoSpaceDN w:val="0"/>
        <w:adjustRightInd w:val="0"/>
        <w:spacing w:after="240"/>
        <w:rPr>
          <w:rFonts w:asciiTheme="majorHAnsi" w:hAnsiTheme="majorHAnsi" w:cs="Times"/>
          <w:sz w:val="28"/>
          <w:szCs w:val="28"/>
        </w:rPr>
      </w:pPr>
      <w:r w:rsidRPr="00047AD0">
        <w:rPr>
          <w:rFonts w:asciiTheme="majorHAnsi" w:hAnsiTheme="majorHAnsi" w:cs="Times New Roman"/>
          <w:sz w:val="28"/>
          <w:szCs w:val="28"/>
        </w:rPr>
        <w:t>This manual includes instructions that explain the functionality of Nutty project; a food recipe community that offers users to share their</w:t>
      </w:r>
      <w:r w:rsidR="00FF4289">
        <w:rPr>
          <w:rFonts w:asciiTheme="majorHAnsi" w:hAnsiTheme="majorHAnsi" w:cs="Times New Roman"/>
          <w:sz w:val="28"/>
          <w:szCs w:val="28"/>
        </w:rPr>
        <w:t xml:space="preserve"> recipes and give feedbacks on others. It also has recommendation algorithm that considers user preferences and similar user’s choices.</w:t>
      </w:r>
      <w:bookmarkStart w:id="0" w:name="_GoBack"/>
      <w:bookmarkEnd w:id="0"/>
    </w:p>
    <w:p w14:paraId="79372EB9" w14:textId="77777777" w:rsidR="009F0EBB" w:rsidRPr="00047AD0" w:rsidRDefault="009F0EBB" w:rsidP="009F0EBB">
      <w:pPr>
        <w:widowControl w:val="0"/>
        <w:autoSpaceDE w:val="0"/>
        <w:autoSpaceDN w:val="0"/>
        <w:adjustRightInd w:val="0"/>
        <w:spacing w:after="240"/>
        <w:rPr>
          <w:rFonts w:asciiTheme="majorHAnsi" w:hAnsiTheme="majorHAnsi" w:cs="Times"/>
          <w:b/>
          <w:sz w:val="32"/>
          <w:szCs w:val="32"/>
        </w:rPr>
      </w:pPr>
      <w:r w:rsidRPr="00047AD0">
        <w:rPr>
          <w:rFonts w:asciiTheme="majorHAnsi" w:hAnsiTheme="majorHAnsi" w:cs="Times"/>
          <w:b/>
          <w:sz w:val="32"/>
          <w:szCs w:val="32"/>
        </w:rPr>
        <w:t>2. LAUNCHING THE WEB APPLICATION</w:t>
      </w:r>
    </w:p>
    <w:p w14:paraId="550868E4" w14:textId="77777777" w:rsidR="009F0EBB" w:rsidRPr="00047AD0" w:rsidRDefault="009F0EBB" w:rsidP="009F0EBB">
      <w:pPr>
        <w:widowControl w:val="0"/>
        <w:autoSpaceDE w:val="0"/>
        <w:autoSpaceDN w:val="0"/>
        <w:adjustRightInd w:val="0"/>
        <w:spacing w:after="240"/>
        <w:rPr>
          <w:rFonts w:asciiTheme="majorHAnsi" w:hAnsiTheme="majorHAnsi" w:cs="Times"/>
          <w:sz w:val="28"/>
          <w:szCs w:val="28"/>
        </w:rPr>
      </w:pPr>
      <w:r w:rsidRPr="00047AD0">
        <w:rPr>
          <w:rFonts w:asciiTheme="majorHAnsi" w:hAnsiTheme="majorHAnsi" w:cs="Times New Roman"/>
          <w:sz w:val="28"/>
          <w:szCs w:val="28"/>
        </w:rPr>
        <w:t>To reach the website you can click the following link or type it to address bar of your browser:</w:t>
      </w:r>
    </w:p>
    <w:p w14:paraId="300376DA" w14:textId="3213BC78" w:rsidR="00344D38" w:rsidRPr="00FF4289" w:rsidRDefault="00FF4289" w:rsidP="009F0EBB">
      <w:pPr>
        <w:widowControl w:val="0"/>
        <w:autoSpaceDE w:val="0"/>
        <w:autoSpaceDN w:val="0"/>
        <w:adjustRightInd w:val="0"/>
        <w:spacing w:after="240"/>
        <w:rPr>
          <w:rFonts w:asciiTheme="majorHAnsi" w:hAnsiTheme="majorHAnsi" w:cs="Times New Roman"/>
          <w:color w:val="0000FF" w:themeColor="hyperlink"/>
          <w:sz w:val="28"/>
          <w:szCs w:val="28"/>
          <w:u w:val="single"/>
        </w:rPr>
      </w:pPr>
      <w:hyperlink r:id="rId8" w:history="1">
        <w:r w:rsidR="00615351" w:rsidRPr="00047AD0">
          <w:rPr>
            <w:rStyle w:val="Hyperlink"/>
            <w:rFonts w:asciiTheme="majorHAnsi" w:hAnsiTheme="majorHAnsi" w:cs="Times New Roman"/>
            <w:sz w:val="28"/>
            <w:szCs w:val="28"/>
          </w:rPr>
          <w:t>http://titan.cmpe.boun.edu.tr:8080/nutty/</w:t>
        </w:r>
      </w:hyperlink>
    </w:p>
    <w:p w14:paraId="061D8ED5" w14:textId="77777777" w:rsidR="009F0EBB" w:rsidRPr="00047AD0" w:rsidRDefault="009F0EBB" w:rsidP="009F0EBB">
      <w:pPr>
        <w:widowControl w:val="0"/>
        <w:autoSpaceDE w:val="0"/>
        <w:autoSpaceDN w:val="0"/>
        <w:adjustRightInd w:val="0"/>
        <w:spacing w:after="240"/>
        <w:rPr>
          <w:rFonts w:asciiTheme="majorHAnsi" w:hAnsiTheme="majorHAnsi" w:cs="Times"/>
          <w:b/>
          <w:sz w:val="32"/>
          <w:szCs w:val="32"/>
        </w:rPr>
      </w:pPr>
      <w:r w:rsidRPr="00047AD0">
        <w:rPr>
          <w:rFonts w:asciiTheme="majorHAnsi" w:hAnsiTheme="majorHAnsi" w:cs="Times"/>
          <w:b/>
          <w:sz w:val="32"/>
          <w:szCs w:val="32"/>
        </w:rPr>
        <w:t xml:space="preserve">3. </w:t>
      </w:r>
      <w:r w:rsidR="00615351" w:rsidRPr="00047AD0">
        <w:rPr>
          <w:rFonts w:asciiTheme="majorHAnsi" w:hAnsiTheme="majorHAnsi" w:cs="Times"/>
          <w:b/>
          <w:sz w:val="32"/>
          <w:szCs w:val="32"/>
        </w:rPr>
        <w:t>SIGN UP</w:t>
      </w:r>
    </w:p>
    <w:p w14:paraId="36FD2F03" w14:textId="77777777" w:rsidR="009F0EBB" w:rsidRPr="00047AD0" w:rsidRDefault="00047AD0" w:rsidP="009F0EBB">
      <w:pPr>
        <w:widowControl w:val="0"/>
        <w:autoSpaceDE w:val="0"/>
        <w:autoSpaceDN w:val="0"/>
        <w:adjustRightInd w:val="0"/>
        <w:rPr>
          <w:rFonts w:asciiTheme="majorHAnsi" w:hAnsiTheme="majorHAnsi" w:cs="Times"/>
          <w:sz w:val="28"/>
          <w:szCs w:val="28"/>
        </w:rPr>
      </w:pPr>
      <w:r w:rsidRPr="00047AD0">
        <w:rPr>
          <w:rFonts w:asciiTheme="majorHAnsi" w:hAnsiTheme="majorHAnsi" w:cs="Times"/>
          <w:noProof/>
          <w:sz w:val="28"/>
          <w:szCs w:val="28"/>
        </w:rPr>
        <w:drawing>
          <wp:inline distT="0" distB="0" distL="0" distR="0" wp14:anchorId="1E0BEB78" wp14:editId="7B20AFC1">
            <wp:extent cx="4461917" cy="499745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5 at 22.01.41.png"/>
                    <pic:cNvPicPr/>
                  </pic:nvPicPr>
                  <pic:blipFill>
                    <a:blip r:embed="rId9">
                      <a:extLst>
                        <a:ext uri="{28A0092B-C50C-407E-A947-70E740481C1C}">
                          <a14:useLocalDpi xmlns:a14="http://schemas.microsoft.com/office/drawing/2010/main" val="0"/>
                        </a:ext>
                      </a:extLst>
                    </a:blip>
                    <a:stretch>
                      <a:fillRect/>
                    </a:stretch>
                  </pic:blipFill>
                  <pic:spPr>
                    <a:xfrm>
                      <a:off x="0" y="0"/>
                      <a:ext cx="4462776" cy="4998412"/>
                    </a:xfrm>
                    <a:prstGeom prst="rect">
                      <a:avLst/>
                    </a:prstGeom>
                  </pic:spPr>
                </pic:pic>
              </a:graphicData>
            </a:graphic>
          </wp:inline>
        </w:drawing>
      </w:r>
    </w:p>
    <w:p w14:paraId="2A015152" w14:textId="77777777" w:rsidR="00615351" w:rsidRPr="00047AD0" w:rsidRDefault="00615351" w:rsidP="009F0EBB">
      <w:pPr>
        <w:widowControl w:val="0"/>
        <w:autoSpaceDE w:val="0"/>
        <w:autoSpaceDN w:val="0"/>
        <w:adjustRightInd w:val="0"/>
        <w:rPr>
          <w:rFonts w:asciiTheme="majorHAnsi" w:hAnsiTheme="majorHAnsi" w:cs="Times"/>
          <w:sz w:val="28"/>
          <w:szCs w:val="28"/>
        </w:rPr>
      </w:pPr>
    </w:p>
    <w:p w14:paraId="0F99785B" w14:textId="77777777" w:rsidR="009F0EBB" w:rsidRPr="00047AD0" w:rsidRDefault="009F0EBB" w:rsidP="009F0EBB">
      <w:pPr>
        <w:widowControl w:val="0"/>
        <w:autoSpaceDE w:val="0"/>
        <w:autoSpaceDN w:val="0"/>
        <w:adjustRightInd w:val="0"/>
        <w:spacing w:after="240"/>
        <w:rPr>
          <w:rFonts w:asciiTheme="majorHAnsi" w:hAnsiTheme="majorHAnsi" w:cs="Times"/>
          <w:sz w:val="28"/>
          <w:szCs w:val="28"/>
        </w:rPr>
      </w:pPr>
      <w:r w:rsidRPr="00047AD0">
        <w:rPr>
          <w:rFonts w:asciiTheme="majorHAnsi" w:hAnsiTheme="majorHAnsi" w:cs="Times New Roman"/>
          <w:sz w:val="28"/>
          <w:szCs w:val="28"/>
        </w:rPr>
        <w:lastRenderedPageBreak/>
        <w:t>To use the system with full functionality you must register.</w:t>
      </w:r>
    </w:p>
    <w:p w14:paraId="0DAAEC11" w14:textId="77777777" w:rsidR="009F0EBB" w:rsidRPr="00047AD0" w:rsidRDefault="00047AD0" w:rsidP="009F0EBB">
      <w:pPr>
        <w:widowControl w:val="0"/>
        <w:numPr>
          <w:ilvl w:val="0"/>
          <w:numId w:val="1"/>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Times New Roman"/>
          <w:sz w:val="28"/>
          <w:szCs w:val="28"/>
        </w:rPr>
        <w:t>Enter your name and surname.</w:t>
      </w:r>
    </w:p>
    <w:p w14:paraId="712EF3B5" w14:textId="77777777" w:rsidR="009F0EBB" w:rsidRPr="00047AD0" w:rsidRDefault="009F0EBB" w:rsidP="009F0EBB">
      <w:pPr>
        <w:widowControl w:val="0"/>
        <w:numPr>
          <w:ilvl w:val="0"/>
          <w:numId w:val="1"/>
        </w:numPr>
        <w:tabs>
          <w:tab w:val="left" w:pos="220"/>
          <w:tab w:val="left" w:pos="720"/>
        </w:tabs>
        <w:autoSpaceDE w:val="0"/>
        <w:autoSpaceDN w:val="0"/>
        <w:adjustRightInd w:val="0"/>
        <w:spacing w:after="293"/>
        <w:ind w:hanging="720"/>
        <w:rPr>
          <w:rFonts w:asciiTheme="majorHAnsi" w:hAnsiTheme="majorHAnsi" w:cs="Symbol"/>
          <w:sz w:val="28"/>
          <w:szCs w:val="28"/>
        </w:rPr>
      </w:pPr>
      <w:r w:rsidRPr="00047AD0">
        <w:rPr>
          <w:rFonts w:asciiTheme="majorHAnsi" w:hAnsiTheme="majorHAnsi" w:cs="Times New Roman"/>
          <w:sz w:val="28"/>
          <w:szCs w:val="28"/>
        </w:rPr>
        <w:t xml:space="preserve">Write your e-mail address. </w:t>
      </w:r>
    </w:p>
    <w:p w14:paraId="3148550D" w14:textId="77777777" w:rsidR="009F0EBB" w:rsidRPr="00047AD0" w:rsidRDefault="009F0EBB" w:rsidP="009F0EBB">
      <w:pPr>
        <w:widowControl w:val="0"/>
        <w:numPr>
          <w:ilvl w:val="0"/>
          <w:numId w:val="2"/>
        </w:numPr>
        <w:tabs>
          <w:tab w:val="left" w:pos="220"/>
          <w:tab w:val="left" w:pos="720"/>
        </w:tabs>
        <w:autoSpaceDE w:val="0"/>
        <w:autoSpaceDN w:val="0"/>
        <w:adjustRightInd w:val="0"/>
        <w:spacing w:after="293"/>
        <w:ind w:hanging="720"/>
        <w:rPr>
          <w:rFonts w:asciiTheme="majorHAnsi" w:hAnsiTheme="majorHAnsi" w:cs="Symbol"/>
          <w:sz w:val="28"/>
          <w:szCs w:val="28"/>
        </w:rPr>
      </w:pPr>
      <w:r w:rsidRPr="00047AD0">
        <w:rPr>
          <w:rFonts w:asciiTheme="majorHAnsi" w:hAnsiTheme="majorHAnsi" w:cs="Times New Roman"/>
          <w:sz w:val="28"/>
          <w:szCs w:val="28"/>
        </w:rPr>
        <w:t xml:space="preserve">Choose a password and write the same password to the field below to confirm it. </w:t>
      </w:r>
    </w:p>
    <w:p w14:paraId="3EF39596" w14:textId="77777777" w:rsidR="00047AD0" w:rsidRPr="00047AD0" w:rsidRDefault="00047AD0" w:rsidP="009F0EBB">
      <w:pPr>
        <w:widowControl w:val="0"/>
        <w:numPr>
          <w:ilvl w:val="0"/>
          <w:numId w:val="2"/>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Times New Roman"/>
          <w:sz w:val="28"/>
          <w:szCs w:val="28"/>
        </w:rPr>
        <w:t>Enter your birthday.</w:t>
      </w:r>
    </w:p>
    <w:p w14:paraId="21BE685F" w14:textId="77777777" w:rsidR="00047AD0" w:rsidRPr="00047AD0" w:rsidRDefault="00047AD0" w:rsidP="009F0EBB">
      <w:pPr>
        <w:widowControl w:val="0"/>
        <w:numPr>
          <w:ilvl w:val="0"/>
          <w:numId w:val="2"/>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Times New Roman"/>
          <w:sz w:val="28"/>
          <w:szCs w:val="28"/>
        </w:rPr>
        <w:t>Choose your gender.</w:t>
      </w:r>
    </w:p>
    <w:p w14:paraId="20B6C5ED" w14:textId="77777777" w:rsidR="00047AD0" w:rsidRPr="00047AD0" w:rsidRDefault="00047AD0" w:rsidP="009F0EBB">
      <w:pPr>
        <w:widowControl w:val="0"/>
        <w:numPr>
          <w:ilvl w:val="0"/>
          <w:numId w:val="2"/>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Times New Roman"/>
          <w:sz w:val="28"/>
          <w:szCs w:val="28"/>
        </w:rPr>
        <w:t>Upload your photo.</w:t>
      </w:r>
    </w:p>
    <w:p w14:paraId="1ED3DE88" w14:textId="77777777" w:rsidR="00047AD0" w:rsidRPr="00047AD0" w:rsidRDefault="009F0EBB" w:rsidP="00047AD0">
      <w:pPr>
        <w:widowControl w:val="0"/>
        <w:numPr>
          <w:ilvl w:val="0"/>
          <w:numId w:val="2"/>
        </w:numPr>
        <w:tabs>
          <w:tab w:val="left" w:pos="220"/>
          <w:tab w:val="left" w:pos="720"/>
        </w:tabs>
        <w:autoSpaceDE w:val="0"/>
        <w:autoSpaceDN w:val="0"/>
        <w:adjustRightInd w:val="0"/>
        <w:spacing w:after="293"/>
        <w:ind w:hanging="720"/>
        <w:rPr>
          <w:rFonts w:asciiTheme="majorHAnsi" w:hAnsiTheme="majorHAnsi" w:cs="Symbol"/>
          <w:sz w:val="28"/>
          <w:szCs w:val="28"/>
        </w:rPr>
      </w:pPr>
      <w:r w:rsidRPr="00047AD0">
        <w:rPr>
          <w:rFonts w:asciiTheme="majorHAnsi" w:hAnsiTheme="majorHAnsi" w:cs="Times New Roman"/>
          <w:sz w:val="28"/>
          <w:szCs w:val="28"/>
        </w:rPr>
        <w:t xml:space="preserve">Click sign up button. You can </w:t>
      </w:r>
      <w:r w:rsidR="00047AD0">
        <w:rPr>
          <w:rFonts w:asciiTheme="majorHAnsi" w:hAnsiTheme="majorHAnsi" w:cs="Times New Roman"/>
          <w:sz w:val="28"/>
          <w:szCs w:val="28"/>
        </w:rPr>
        <w:t>log</w:t>
      </w:r>
      <w:r w:rsidRPr="00047AD0">
        <w:rPr>
          <w:rFonts w:asciiTheme="majorHAnsi" w:hAnsiTheme="majorHAnsi" w:cs="Times New Roman"/>
          <w:sz w:val="28"/>
          <w:szCs w:val="28"/>
        </w:rPr>
        <w:t xml:space="preserve"> in with your credentials after the page refreshes. </w:t>
      </w:r>
    </w:p>
    <w:p w14:paraId="410CBB2F" w14:textId="77777777" w:rsidR="009F0EBB" w:rsidRDefault="009F0EBB" w:rsidP="00047AD0">
      <w:pPr>
        <w:widowControl w:val="0"/>
        <w:tabs>
          <w:tab w:val="left" w:pos="220"/>
          <w:tab w:val="left" w:pos="720"/>
        </w:tabs>
        <w:autoSpaceDE w:val="0"/>
        <w:autoSpaceDN w:val="0"/>
        <w:adjustRightInd w:val="0"/>
        <w:spacing w:after="293"/>
        <w:rPr>
          <w:rFonts w:asciiTheme="majorHAnsi" w:hAnsiTheme="majorHAnsi" w:cs="Times"/>
          <w:b/>
          <w:sz w:val="32"/>
          <w:szCs w:val="32"/>
        </w:rPr>
      </w:pPr>
      <w:r w:rsidRPr="00047AD0">
        <w:rPr>
          <w:rFonts w:asciiTheme="majorHAnsi" w:hAnsiTheme="majorHAnsi" w:cs="Times"/>
          <w:b/>
          <w:sz w:val="32"/>
          <w:szCs w:val="32"/>
        </w:rPr>
        <w:t xml:space="preserve">4. LOGIN/LOGOUT </w:t>
      </w:r>
    </w:p>
    <w:p w14:paraId="2075C142" w14:textId="77777777" w:rsidR="00047AD0" w:rsidRDefault="00047AD0" w:rsidP="00047AD0">
      <w:pPr>
        <w:widowControl w:val="0"/>
        <w:tabs>
          <w:tab w:val="left" w:pos="220"/>
          <w:tab w:val="left" w:pos="720"/>
        </w:tabs>
        <w:autoSpaceDE w:val="0"/>
        <w:autoSpaceDN w:val="0"/>
        <w:adjustRightInd w:val="0"/>
        <w:spacing w:after="293"/>
        <w:rPr>
          <w:rFonts w:asciiTheme="majorHAnsi" w:hAnsiTheme="majorHAnsi" w:cs="Times"/>
          <w:b/>
          <w:sz w:val="32"/>
          <w:szCs w:val="32"/>
        </w:rPr>
      </w:pPr>
      <w:r>
        <w:rPr>
          <w:rFonts w:asciiTheme="majorHAnsi" w:hAnsiTheme="majorHAnsi" w:cs="Times"/>
          <w:b/>
          <w:sz w:val="32"/>
          <w:szCs w:val="32"/>
        </w:rPr>
        <w:t>4.1 Login with e-mail</w:t>
      </w:r>
    </w:p>
    <w:p w14:paraId="6083C9E1" w14:textId="77777777" w:rsidR="00047AD0" w:rsidRPr="00047AD0" w:rsidRDefault="00047AD0" w:rsidP="00047AD0">
      <w:pPr>
        <w:widowControl w:val="0"/>
        <w:tabs>
          <w:tab w:val="left" w:pos="220"/>
          <w:tab w:val="left" w:pos="720"/>
        </w:tabs>
        <w:autoSpaceDE w:val="0"/>
        <w:autoSpaceDN w:val="0"/>
        <w:adjustRightInd w:val="0"/>
        <w:spacing w:after="293"/>
        <w:rPr>
          <w:rFonts w:asciiTheme="majorHAnsi" w:hAnsiTheme="majorHAnsi" w:cs="Symbol"/>
          <w:b/>
          <w:sz w:val="32"/>
          <w:szCs w:val="32"/>
        </w:rPr>
      </w:pPr>
      <w:r>
        <w:rPr>
          <w:rFonts w:asciiTheme="majorHAnsi" w:hAnsiTheme="majorHAnsi" w:cs="Symbol"/>
          <w:b/>
          <w:noProof/>
          <w:sz w:val="32"/>
          <w:szCs w:val="32"/>
        </w:rPr>
        <w:drawing>
          <wp:inline distT="0" distB="0" distL="0" distR="0" wp14:anchorId="40E64237" wp14:editId="5C86FDAA">
            <wp:extent cx="4912360" cy="2524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5 at 23.28.03.png"/>
                    <pic:cNvPicPr/>
                  </pic:nvPicPr>
                  <pic:blipFill>
                    <a:blip r:embed="rId10">
                      <a:extLst>
                        <a:ext uri="{28A0092B-C50C-407E-A947-70E740481C1C}">
                          <a14:useLocalDpi xmlns:a14="http://schemas.microsoft.com/office/drawing/2010/main" val="0"/>
                        </a:ext>
                      </a:extLst>
                    </a:blip>
                    <a:stretch>
                      <a:fillRect/>
                    </a:stretch>
                  </pic:blipFill>
                  <pic:spPr>
                    <a:xfrm>
                      <a:off x="0" y="0"/>
                      <a:ext cx="4912360" cy="2524744"/>
                    </a:xfrm>
                    <a:prstGeom prst="rect">
                      <a:avLst/>
                    </a:prstGeom>
                  </pic:spPr>
                </pic:pic>
              </a:graphicData>
            </a:graphic>
          </wp:inline>
        </w:drawing>
      </w:r>
    </w:p>
    <w:p w14:paraId="3AE4B2D3" w14:textId="77777777" w:rsidR="009F0EBB" w:rsidRPr="00047AD0" w:rsidRDefault="009F0EBB" w:rsidP="00047AD0">
      <w:pPr>
        <w:widowControl w:val="0"/>
        <w:numPr>
          <w:ilvl w:val="0"/>
          <w:numId w:val="3"/>
        </w:numPr>
        <w:tabs>
          <w:tab w:val="left" w:pos="0"/>
          <w:tab w:val="left" w:pos="220"/>
        </w:tabs>
        <w:autoSpaceDE w:val="0"/>
        <w:autoSpaceDN w:val="0"/>
        <w:adjustRightInd w:val="0"/>
        <w:spacing w:after="373"/>
        <w:ind w:left="0" w:firstLine="0"/>
        <w:rPr>
          <w:rFonts w:asciiTheme="majorHAnsi" w:hAnsiTheme="majorHAnsi" w:cs="Symbol"/>
          <w:sz w:val="28"/>
          <w:szCs w:val="28"/>
        </w:rPr>
      </w:pPr>
      <w:r w:rsidRPr="00047AD0">
        <w:rPr>
          <w:rFonts w:asciiTheme="majorHAnsi" w:hAnsiTheme="majorHAnsi" w:cs="Times New Roman"/>
          <w:sz w:val="28"/>
          <w:szCs w:val="28"/>
        </w:rPr>
        <w:t>Write your email and password that you registered with. Then click the</w:t>
      </w:r>
      <w:r w:rsidR="00047AD0">
        <w:rPr>
          <w:rFonts w:asciiTheme="majorHAnsi" w:hAnsiTheme="majorHAnsi" w:cs="Times New Roman"/>
          <w:sz w:val="28"/>
          <w:szCs w:val="28"/>
        </w:rPr>
        <w:t xml:space="preserve"> “Login” </w:t>
      </w:r>
      <w:r w:rsidRPr="00047AD0">
        <w:rPr>
          <w:rFonts w:asciiTheme="majorHAnsi" w:hAnsiTheme="majorHAnsi" w:cs="Times New Roman"/>
          <w:sz w:val="28"/>
          <w:szCs w:val="28"/>
        </w:rPr>
        <w:t xml:space="preserve">button. </w:t>
      </w:r>
    </w:p>
    <w:p w14:paraId="72AD2CAE" w14:textId="77777777" w:rsidR="002C715A" w:rsidRPr="002C715A" w:rsidRDefault="009F0EBB" w:rsidP="009F0EBB">
      <w:pPr>
        <w:widowControl w:val="0"/>
        <w:numPr>
          <w:ilvl w:val="0"/>
          <w:numId w:val="3"/>
        </w:numPr>
        <w:tabs>
          <w:tab w:val="left" w:pos="220"/>
          <w:tab w:val="left" w:pos="720"/>
        </w:tabs>
        <w:autoSpaceDE w:val="0"/>
        <w:autoSpaceDN w:val="0"/>
        <w:adjustRightInd w:val="0"/>
        <w:spacing w:after="373"/>
        <w:ind w:hanging="720"/>
        <w:rPr>
          <w:rFonts w:asciiTheme="majorHAnsi" w:hAnsiTheme="majorHAnsi" w:cs="Symbol"/>
          <w:sz w:val="28"/>
          <w:szCs w:val="28"/>
        </w:rPr>
      </w:pPr>
      <w:r w:rsidRPr="00047AD0">
        <w:rPr>
          <w:rFonts w:asciiTheme="majorHAnsi" w:hAnsiTheme="majorHAnsi" w:cs="Times New Roman"/>
          <w:sz w:val="28"/>
          <w:szCs w:val="28"/>
        </w:rPr>
        <w:t xml:space="preserve">You </w:t>
      </w:r>
      <w:r w:rsidR="002C715A">
        <w:rPr>
          <w:rFonts w:asciiTheme="majorHAnsi" w:hAnsiTheme="majorHAnsi" w:cs="Times New Roman"/>
          <w:sz w:val="28"/>
          <w:szCs w:val="28"/>
        </w:rPr>
        <w:t>will see the successfully logged in message.</w:t>
      </w:r>
    </w:p>
    <w:p w14:paraId="7897FBDB" w14:textId="77777777" w:rsidR="002C715A" w:rsidRDefault="002C715A" w:rsidP="002C715A">
      <w:pPr>
        <w:widowControl w:val="0"/>
        <w:tabs>
          <w:tab w:val="left" w:pos="0"/>
          <w:tab w:val="left" w:pos="220"/>
        </w:tabs>
        <w:autoSpaceDE w:val="0"/>
        <w:autoSpaceDN w:val="0"/>
        <w:adjustRightInd w:val="0"/>
        <w:spacing w:after="373"/>
        <w:rPr>
          <w:rFonts w:asciiTheme="majorHAnsi" w:hAnsiTheme="majorHAnsi" w:cs="Times New Roman"/>
          <w:noProof/>
          <w:sz w:val="28"/>
          <w:szCs w:val="28"/>
        </w:rPr>
      </w:pPr>
    </w:p>
    <w:p w14:paraId="79A5E915" w14:textId="77777777" w:rsidR="002C715A" w:rsidRDefault="002C715A" w:rsidP="002C715A">
      <w:pPr>
        <w:widowControl w:val="0"/>
        <w:tabs>
          <w:tab w:val="left" w:pos="0"/>
          <w:tab w:val="left" w:pos="220"/>
        </w:tabs>
        <w:autoSpaceDE w:val="0"/>
        <w:autoSpaceDN w:val="0"/>
        <w:adjustRightInd w:val="0"/>
        <w:spacing w:after="373"/>
        <w:rPr>
          <w:rFonts w:asciiTheme="majorHAnsi" w:hAnsiTheme="majorHAnsi" w:cs="Times New Roman"/>
          <w:noProof/>
          <w:sz w:val="28"/>
          <w:szCs w:val="28"/>
        </w:rPr>
      </w:pPr>
    </w:p>
    <w:p w14:paraId="6CEBB374" w14:textId="77777777" w:rsidR="002C715A" w:rsidRDefault="002C715A" w:rsidP="002C715A">
      <w:pPr>
        <w:widowControl w:val="0"/>
        <w:tabs>
          <w:tab w:val="left" w:pos="220"/>
          <w:tab w:val="left" w:pos="720"/>
        </w:tabs>
        <w:autoSpaceDE w:val="0"/>
        <w:autoSpaceDN w:val="0"/>
        <w:adjustRightInd w:val="0"/>
        <w:spacing w:after="293"/>
        <w:rPr>
          <w:rFonts w:asciiTheme="majorHAnsi" w:hAnsiTheme="majorHAnsi" w:cs="Times"/>
          <w:b/>
          <w:sz w:val="32"/>
          <w:szCs w:val="32"/>
        </w:rPr>
      </w:pPr>
      <w:r>
        <w:rPr>
          <w:rFonts w:asciiTheme="majorHAnsi" w:hAnsiTheme="majorHAnsi" w:cs="Times"/>
          <w:b/>
          <w:sz w:val="32"/>
          <w:szCs w:val="32"/>
        </w:rPr>
        <w:t>4.1 Login with facebook</w:t>
      </w:r>
    </w:p>
    <w:p w14:paraId="2950477A" w14:textId="77777777" w:rsidR="00926C64" w:rsidRPr="00047AD0" w:rsidRDefault="00926C64" w:rsidP="002C715A">
      <w:pPr>
        <w:widowControl w:val="0"/>
        <w:tabs>
          <w:tab w:val="left" w:pos="0"/>
          <w:tab w:val="left" w:pos="220"/>
        </w:tabs>
        <w:autoSpaceDE w:val="0"/>
        <w:autoSpaceDN w:val="0"/>
        <w:adjustRightInd w:val="0"/>
        <w:spacing w:after="373"/>
        <w:rPr>
          <w:rFonts w:asciiTheme="majorHAnsi" w:hAnsiTheme="majorHAnsi" w:cs="Symbol"/>
          <w:sz w:val="28"/>
          <w:szCs w:val="28"/>
        </w:rPr>
      </w:pPr>
      <w:r>
        <w:rPr>
          <w:rFonts w:asciiTheme="majorHAnsi" w:hAnsiTheme="majorHAnsi" w:cs="Symbol"/>
          <w:noProof/>
          <w:sz w:val="28"/>
          <w:szCs w:val="28"/>
        </w:rPr>
        <w:drawing>
          <wp:inline distT="0" distB="0" distL="0" distR="0" wp14:anchorId="41BE39C0" wp14:editId="39BA502B">
            <wp:extent cx="4455160" cy="37965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5 at 23.36.57.png"/>
                    <pic:cNvPicPr/>
                  </pic:nvPicPr>
                  <pic:blipFill>
                    <a:blip r:embed="rId11">
                      <a:extLst>
                        <a:ext uri="{28A0092B-C50C-407E-A947-70E740481C1C}">
                          <a14:useLocalDpi xmlns:a14="http://schemas.microsoft.com/office/drawing/2010/main" val="0"/>
                        </a:ext>
                      </a:extLst>
                    </a:blip>
                    <a:stretch>
                      <a:fillRect/>
                    </a:stretch>
                  </pic:blipFill>
                  <pic:spPr>
                    <a:xfrm>
                      <a:off x="0" y="0"/>
                      <a:ext cx="4455359" cy="3796686"/>
                    </a:xfrm>
                    <a:prstGeom prst="rect">
                      <a:avLst/>
                    </a:prstGeom>
                  </pic:spPr>
                </pic:pic>
              </a:graphicData>
            </a:graphic>
          </wp:inline>
        </w:drawing>
      </w:r>
    </w:p>
    <w:p w14:paraId="07D2E12D" w14:textId="77777777" w:rsidR="00926C64" w:rsidRDefault="00926C64" w:rsidP="009F0EBB">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You can login with your facebook account.</w:t>
      </w:r>
    </w:p>
    <w:p w14:paraId="40152442" w14:textId="77777777" w:rsidR="00F16639" w:rsidRDefault="00F16639" w:rsidP="00F16639">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Profile is created with facebook credentials.</w:t>
      </w:r>
    </w:p>
    <w:p w14:paraId="061CD890" w14:textId="77777777" w:rsidR="00F16639" w:rsidRDefault="00F16639" w:rsidP="00F16639">
      <w:pPr>
        <w:widowControl w:val="0"/>
        <w:tabs>
          <w:tab w:val="left" w:pos="220"/>
          <w:tab w:val="left" w:pos="720"/>
        </w:tabs>
        <w:autoSpaceDE w:val="0"/>
        <w:autoSpaceDN w:val="0"/>
        <w:adjustRightInd w:val="0"/>
        <w:spacing w:after="293"/>
        <w:rPr>
          <w:rFonts w:asciiTheme="majorHAnsi" w:hAnsiTheme="majorHAnsi" w:cs="Symbol"/>
          <w:b/>
          <w:sz w:val="32"/>
          <w:szCs w:val="32"/>
        </w:rPr>
      </w:pPr>
      <w:r w:rsidRPr="00F16639">
        <w:rPr>
          <w:rFonts w:asciiTheme="majorHAnsi" w:hAnsiTheme="majorHAnsi" w:cs="Symbol"/>
          <w:b/>
          <w:sz w:val="32"/>
          <w:szCs w:val="32"/>
        </w:rPr>
        <w:t>4.3 Forgot Password</w:t>
      </w:r>
    </w:p>
    <w:p w14:paraId="1BACC4F6" w14:textId="77777777" w:rsidR="00FE6A3E" w:rsidRPr="00FE6A3E" w:rsidRDefault="00FE6A3E" w:rsidP="00F16639">
      <w:pPr>
        <w:pStyle w:val="ListParagraph"/>
        <w:widowControl w:val="0"/>
        <w:numPr>
          <w:ilvl w:val="0"/>
          <w:numId w:val="14"/>
        </w:numPr>
        <w:tabs>
          <w:tab w:val="left" w:pos="0"/>
          <w:tab w:val="left" w:pos="220"/>
          <w:tab w:val="left" w:pos="720"/>
        </w:tabs>
        <w:autoSpaceDE w:val="0"/>
        <w:autoSpaceDN w:val="0"/>
        <w:adjustRightInd w:val="0"/>
        <w:spacing w:after="293"/>
        <w:ind w:left="0" w:firstLine="0"/>
        <w:rPr>
          <w:rFonts w:asciiTheme="majorHAnsi" w:hAnsiTheme="majorHAnsi" w:cs="Symbol"/>
          <w:b/>
          <w:sz w:val="32"/>
          <w:szCs w:val="32"/>
        </w:rPr>
      </w:pPr>
      <w:r w:rsidRPr="00FE6A3E">
        <w:rPr>
          <w:rFonts w:asciiTheme="majorHAnsi" w:hAnsiTheme="majorHAnsi" w:cs="Symbol"/>
          <w:sz w:val="28"/>
          <w:szCs w:val="28"/>
        </w:rPr>
        <w:t xml:space="preserve">If you forgot your password, just enter your registered e-mail  adress. </w:t>
      </w:r>
      <w:r>
        <w:rPr>
          <w:rFonts w:asciiTheme="majorHAnsi" w:hAnsiTheme="majorHAnsi" w:cs="Symbol"/>
          <w:sz w:val="28"/>
          <w:szCs w:val="28"/>
        </w:rPr>
        <w:t>Password reset</w:t>
      </w:r>
      <w:r>
        <w:rPr>
          <w:rFonts w:asciiTheme="majorHAnsi" w:hAnsiTheme="majorHAnsi" w:cs="Symbol"/>
          <w:b/>
          <w:sz w:val="32"/>
          <w:szCs w:val="32"/>
        </w:rPr>
        <w:t xml:space="preserve"> </w:t>
      </w:r>
      <w:r>
        <w:rPr>
          <w:rFonts w:asciiTheme="majorHAnsi" w:hAnsiTheme="majorHAnsi" w:cs="Symbol"/>
          <w:sz w:val="28"/>
          <w:szCs w:val="28"/>
        </w:rPr>
        <w:t xml:space="preserve">link will be sent to your e-mail address by </w:t>
      </w:r>
      <w:hyperlink r:id="rId12" w:history="1">
        <w:r w:rsidRPr="007C5069">
          <w:rPr>
            <w:rStyle w:val="Hyperlink"/>
            <w:rFonts w:asciiTheme="majorHAnsi" w:hAnsiTheme="majorHAnsi" w:cs="Symbol"/>
            <w:sz w:val="28"/>
            <w:szCs w:val="28"/>
          </w:rPr>
          <w:t>noreply.app.nutty@gmail.com</w:t>
        </w:r>
      </w:hyperlink>
      <w:r>
        <w:rPr>
          <w:rFonts w:asciiTheme="majorHAnsi" w:hAnsiTheme="majorHAnsi" w:cs="Symbol"/>
          <w:sz w:val="28"/>
          <w:szCs w:val="28"/>
        </w:rPr>
        <w:t xml:space="preserve"> account.</w:t>
      </w:r>
    </w:p>
    <w:p w14:paraId="4E0CD121" w14:textId="77777777" w:rsidR="00FE6A3E" w:rsidRPr="00FE6A3E" w:rsidRDefault="00FE6A3E" w:rsidP="00FE6A3E">
      <w:pPr>
        <w:pStyle w:val="ListParagraph"/>
        <w:widowControl w:val="0"/>
        <w:tabs>
          <w:tab w:val="left" w:pos="0"/>
          <w:tab w:val="left" w:pos="220"/>
          <w:tab w:val="left" w:pos="720"/>
        </w:tabs>
        <w:autoSpaceDE w:val="0"/>
        <w:autoSpaceDN w:val="0"/>
        <w:adjustRightInd w:val="0"/>
        <w:spacing w:after="293"/>
        <w:ind w:left="0"/>
        <w:rPr>
          <w:rFonts w:asciiTheme="majorHAnsi" w:hAnsiTheme="majorHAnsi" w:cs="Symbol"/>
          <w:b/>
          <w:sz w:val="32"/>
          <w:szCs w:val="32"/>
        </w:rPr>
      </w:pPr>
    </w:p>
    <w:p w14:paraId="5CBFCEEE" w14:textId="77777777" w:rsidR="00F16639" w:rsidRDefault="00F16639" w:rsidP="00FE6A3E">
      <w:pPr>
        <w:pStyle w:val="ListParagraph"/>
        <w:widowControl w:val="0"/>
        <w:tabs>
          <w:tab w:val="left" w:pos="0"/>
          <w:tab w:val="left" w:pos="220"/>
          <w:tab w:val="left" w:pos="720"/>
        </w:tabs>
        <w:autoSpaceDE w:val="0"/>
        <w:autoSpaceDN w:val="0"/>
        <w:adjustRightInd w:val="0"/>
        <w:spacing w:after="293"/>
        <w:ind w:left="0"/>
        <w:rPr>
          <w:rFonts w:asciiTheme="majorHAnsi" w:hAnsiTheme="majorHAnsi" w:cs="Symbol"/>
          <w:b/>
          <w:sz w:val="32"/>
          <w:szCs w:val="32"/>
        </w:rPr>
      </w:pPr>
      <w:r>
        <w:rPr>
          <w:rFonts w:asciiTheme="majorHAnsi" w:hAnsiTheme="majorHAnsi" w:cs="Symbol"/>
          <w:b/>
          <w:noProof/>
          <w:sz w:val="32"/>
          <w:szCs w:val="32"/>
        </w:rPr>
        <w:drawing>
          <wp:inline distT="0" distB="0" distL="0" distR="0" wp14:anchorId="3BA25E28" wp14:editId="5F030AE2">
            <wp:extent cx="3997960" cy="13817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1.27.19.png"/>
                    <pic:cNvPicPr/>
                  </pic:nvPicPr>
                  <pic:blipFill>
                    <a:blip r:embed="rId13">
                      <a:extLst>
                        <a:ext uri="{28A0092B-C50C-407E-A947-70E740481C1C}">
                          <a14:useLocalDpi xmlns:a14="http://schemas.microsoft.com/office/drawing/2010/main" val="0"/>
                        </a:ext>
                      </a:extLst>
                    </a:blip>
                    <a:stretch>
                      <a:fillRect/>
                    </a:stretch>
                  </pic:blipFill>
                  <pic:spPr>
                    <a:xfrm>
                      <a:off x="0" y="0"/>
                      <a:ext cx="3998609" cy="1381955"/>
                    </a:xfrm>
                    <a:prstGeom prst="rect">
                      <a:avLst/>
                    </a:prstGeom>
                  </pic:spPr>
                </pic:pic>
              </a:graphicData>
            </a:graphic>
          </wp:inline>
        </w:drawing>
      </w:r>
    </w:p>
    <w:p w14:paraId="45726889" w14:textId="77777777" w:rsidR="00FE6A3E" w:rsidRDefault="00FE6A3E" w:rsidP="00FE6A3E">
      <w:pPr>
        <w:pStyle w:val="ListParagraph"/>
        <w:widowControl w:val="0"/>
        <w:tabs>
          <w:tab w:val="left" w:pos="0"/>
          <w:tab w:val="left" w:pos="220"/>
          <w:tab w:val="left" w:pos="720"/>
        </w:tabs>
        <w:autoSpaceDE w:val="0"/>
        <w:autoSpaceDN w:val="0"/>
        <w:adjustRightInd w:val="0"/>
        <w:spacing w:after="293"/>
        <w:ind w:left="0"/>
        <w:rPr>
          <w:rFonts w:asciiTheme="majorHAnsi" w:hAnsiTheme="majorHAnsi" w:cs="Symbol"/>
          <w:b/>
          <w:sz w:val="32"/>
          <w:szCs w:val="32"/>
        </w:rPr>
      </w:pPr>
    </w:p>
    <w:p w14:paraId="7DB6CE7C" w14:textId="51EA5271" w:rsidR="00536945" w:rsidRPr="00536945" w:rsidRDefault="00536945" w:rsidP="00536945">
      <w:pPr>
        <w:widowControl w:val="0"/>
        <w:numPr>
          <w:ilvl w:val="0"/>
          <w:numId w:val="3"/>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Symbol"/>
          <w:sz w:val="28"/>
          <w:szCs w:val="28"/>
        </w:rPr>
        <w:t>A token is created for 1 hour for pasword reset. If you don’t change your password within 1 hour, token become invalid, and you need to go “Forgot Password” section again.</w:t>
      </w:r>
    </w:p>
    <w:p w14:paraId="51213512" w14:textId="77777777" w:rsidR="00FE6A3E" w:rsidRDefault="00FE6A3E" w:rsidP="00FE6A3E">
      <w:pPr>
        <w:widowControl w:val="0"/>
        <w:tabs>
          <w:tab w:val="left" w:pos="220"/>
          <w:tab w:val="left" w:pos="720"/>
        </w:tabs>
        <w:autoSpaceDE w:val="0"/>
        <w:autoSpaceDN w:val="0"/>
        <w:adjustRightInd w:val="0"/>
        <w:spacing w:after="293"/>
        <w:ind w:left="-426"/>
        <w:rPr>
          <w:rFonts w:asciiTheme="majorHAnsi" w:hAnsiTheme="majorHAnsi" w:cs="Symbol"/>
          <w:sz w:val="28"/>
          <w:szCs w:val="28"/>
        </w:rPr>
      </w:pPr>
      <w:r>
        <w:rPr>
          <w:rFonts w:asciiTheme="majorHAnsi" w:hAnsiTheme="majorHAnsi" w:cs="Symbol"/>
          <w:noProof/>
          <w:sz w:val="28"/>
          <w:szCs w:val="28"/>
        </w:rPr>
        <w:drawing>
          <wp:inline distT="0" distB="0" distL="0" distR="0" wp14:anchorId="12C55E97" wp14:editId="38CA7C35">
            <wp:extent cx="7171652" cy="988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1.30.54.png"/>
                    <pic:cNvPicPr/>
                  </pic:nvPicPr>
                  <pic:blipFill>
                    <a:blip r:embed="rId14">
                      <a:extLst>
                        <a:ext uri="{28A0092B-C50C-407E-A947-70E740481C1C}">
                          <a14:useLocalDpi xmlns:a14="http://schemas.microsoft.com/office/drawing/2010/main" val="0"/>
                        </a:ext>
                      </a:extLst>
                    </a:blip>
                    <a:stretch>
                      <a:fillRect/>
                    </a:stretch>
                  </pic:blipFill>
                  <pic:spPr>
                    <a:xfrm>
                      <a:off x="0" y="0"/>
                      <a:ext cx="7171652" cy="988695"/>
                    </a:xfrm>
                    <a:prstGeom prst="rect">
                      <a:avLst/>
                    </a:prstGeom>
                  </pic:spPr>
                </pic:pic>
              </a:graphicData>
            </a:graphic>
          </wp:inline>
        </w:drawing>
      </w:r>
    </w:p>
    <w:p w14:paraId="01FDE390" w14:textId="77777777" w:rsidR="00FE6A3E" w:rsidRPr="00FE6A3E" w:rsidRDefault="00FE6A3E" w:rsidP="00FE6A3E">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Password reset screen.</w:t>
      </w:r>
    </w:p>
    <w:p w14:paraId="040FADA2" w14:textId="77777777" w:rsidR="00FE6A3E" w:rsidRPr="00FE6A3E" w:rsidRDefault="00FE6A3E" w:rsidP="00FE6A3E">
      <w:pPr>
        <w:pStyle w:val="ListParagraph"/>
        <w:widowControl w:val="0"/>
        <w:tabs>
          <w:tab w:val="left" w:pos="0"/>
          <w:tab w:val="left" w:pos="220"/>
          <w:tab w:val="left" w:pos="720"/>
        </w:tabs>
        <w:autoSpaceDE w:val="0"/>
        <w:autoSpaceDN w:val="0"/>
        <w:adjustRightInd w:val="0"/>
        <w:spacing w:after="293"/>
        <w:ind w:left="0"/>
        <w:rPr>
          <w:rFonts w:asciiTheme="majorHAnsi" w:hAnsiTheme="majorHAnsi" w:cs="Symbol"/>
          <w:b/>
          <w:sz w:val="32"/>
          <w:szCs w:val="32"/>
        </w:rPr>
      </w:pPr>
      <w:r>
        <w:rPr>
          <w:rFonts w:asciiTheme="majorHAnsi" w:hAnsiTheme="majorHAnsi" w:cs="Symbol"/>
          <w:b/>
          <w:noProof/>
          <w:sz w:val="32"/>
          <w:szCs w:val="32"/>
        </w:rPr>
        <w:drawing>
          <wp:inline distT="0" distB="0" distL="0" distR="0" wp14:anchorId="4B0BBD51" wp14:editId="1C6AB1E2">
            <wp:extent cx="3512907" cy="1391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1.31.11.png"/>
                    <pic:cNvPicPr/>
                  </pic:nvPicPr>
                  <pic:blipFill>
                    <a:blip r:embed="rId15">
                      <a:extLst>
                        <a:ext uri="{28A0092B-C50C-407E-A947-70E740481C1C}">
                          <a14:useLocalDpi xmlns:a14="http://schemas.microsoft.com/office/drawing/2010/main" val="0"/>
                        </a:ext>
                      </a:extLst>
                    </a:blip>
                    <a:stretch>
                      <a:fillRect/>
                    </a:stretch>
                  </pic:blipFill>
                  <pic:spPr>
                    <a:xfrm>
                      <a:off x="0" y="0"/>
                      <a:ext cx="3514669" cy="1391983"/>
                    </a:xfrm>
                    <a:prstGeom prst="rect">
                      <a:avLst/>
                    </a:prstGeom>
                  </pic:spPr>
                </pic:pic>
              </a:graphicData>
            </a:graphic>
          </wp:inline>
        </w:drawing>
      </w:r>
    </w:p>
    <w:p w14:paraId="6884DAAC" w14:textId="77777777" w:rsidR="00B36341" w:rsidRDefault="00F16639" w:rsidP="00B36341">
      <w:pPr>
        <w:widowControl w:val="0"/>
        <w:tabs>
          <w:tab w:val="left" w:pos="220"/>
          <w:tab w:val="left" w:pos="720"/>
        </w:tabs>
        <w:autoSpaceDE w:val="0"/>
        <w:autoSpaceDN w:val="0"/>
        <w:adjustRightInd w:val="0"/>
        <w:spacing w:after="293"/>
        <w:rPr>
          <w:rFonts w:asciiTheme="majorHAnsi" w:hAnsiTheme="majorHAnsi" w:cs="Symbol"/>
          <w:b/>
          <w:sz w:val="32"/>
          <w:szCs w:val="32"/>
        </w:rPr>
      </w:pPr>
      <w:r>
        <w:rPr>
          <w:rFonts w:asciiTheme="majorHAnsi" w:hAnsiTheme="majorHAnsi" w:cs="Symbol"/>
          <w:b/>
          <w:sz w:val="32"/>
          <w:szCs w:val="32"/>
        </w:rPr>
        <w:t>4.4</w:t>
      </w:r>
      <w:r w:rsidR="00B36341">
        <w:rPr>
          <w:rFonts w:asciiTheme="majorHAnsi" w:hAnsiTheme="majorHAnsi" w:cs="Symbol"/>
          <w:b/>
          <w:sz w:val="32"/>
          <w:szCs w:val="32"/>
        </w:rPr>
        <w:t xml:space="preserve"> Logout</w:t>
      </w:r>
    </w:p>
    <w:p w14:paraId="4BC5D982" w14:textId="77777777" w:rsidR="005F7BF2" w:rsidRDefault="00B36341" w:rsidP="00FE6A3E">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You can logout by clicking the Logout button on the menu.</w:t>
      </w:r>
    </w:p>
    <w:p w14:paraId="00362367" w14:textId="77777777" w:rsidR="00FE6A3E" w:rsidRPr="00FE6A3E" w:rsidRDefault="00FE6A3E" w:rsidP="00FE6A3E">
      <w:pPr>
        <w:widowControl w:val="0"/>
        <w:tabs>
          <w:tab w:val="left" w:pos="220"/>
          <w:tab w:val="left" w:pos="720"/>
        </w:tabs>
        <w:autoSpaceDE w:val="0"/>
        <w:autoSpaceDN w:val="0"/>
        <w:adjustRightInd w:val="0"/>
        <w:spacing w:after="293"/>
        <w:ind w:left="720"/>
        <w:rPr>
          <w:rFonts w:asciiTheme="majorHAnsi" w:hAnsiTheme="majorHAnsi" w:cs="Symbol"/>
          <w:sz w:val="28"/>
          <w:szCs w:val="28"/>
        </w:rPr>
      </w:pPr>
    </w:p>
    <w:p w14:paraId="37F8CB5C" w14:textId="77777777" w:rsidR="00B36341" w:rsidRDefault="00B36341" w:rsidP="00B36341">
      <w:pPr>
        <w:widowControl w:val="0"/>
        <w:tabs>
          <w:tab w:val="left" w:pos="220"/>
          <w:tab w:val="left" w:pos="720"/>
        </w:tabs>
        <w:autoSpaceDE w:val="0"/>
        <w:autoSpaceDN w:val="0"/>
        <w:adjustRightInd w:val="0"/>
        <w:spacing w:after="293"/>
        <w:rPr>
          <w:rFonts w:asciiTheme="majorHAnsi" w:hAnsiTheme="majorHAnsi" w:cs="Symbol"/>
          <w:b/>
          <w:sz w:val="32"/>
          <w:szCs w:val="32"/>
        </w:rPr>
      </w:pPr>
      <w:r w:rsidRPr="00B36341">
        <w:rPr>
          <w:rFonts w:asciiTheme="majorHAnsi" w:hAnsiTheme="majorHAnsi" w:cs="Symbol"/>
          <w:b/>
          <w:sz w:val="32"/>
          <w:szCs w:val="32"/>
        </w:rPr>
        <w:t xml:space="preserve">5. </w:t>
      </w:r>
      <w:r w:rsidR="005F7BF2">
        <w:rPr>
          <w:rFonts w:asciiTheme="majorHAnsi" w:hAnsiTheme="majorHAnsi" w:cs="Symbol"/>
          <w:b/>
          <w:sz w:val="32"/>
          <w:szCs w:val="32"/>
        </w:rPr>
        <w:t xml:space="preserve">BASIC </w:t>
      </w:r>
      <w:r w:rsidRPr="00B36341">
        <w:rPr>
          <w:rFonts w:asciiTheme="majorHAnsi" w:hAnsiTheme="majorHAnsi" w:cs="Symbol"/>
          <w:b/>
          <w:sz w:val="32"/>
          <w:szCs w:val="32"/>
        </w:rPr>
        <w:t>SEARCH</w:t>
      </w:r>
      <w:r>
        <w:rPr>
          <w:rFonts w:asciiTheme="majorHAnsi" w:hAnsiTheme="majorHAnsi" w:cs="Symbol"/>
          <w:b/>
          <w:sz w:val="32"/>
          <w:szCs w:val="32"/>
        </w:rPr>
        <w:t xml:space="preserve"> AND ADVANCED SEARCH</w:t>
      </w:r>
    </w:p>
    <w:p w14:paraId="5E9E50F4" w14:textId="77777777" w:rsidR="00B36341" w:rsidRDefault="00B36341" w:rsidP="00B36341">
      <w:pPr>
        <w:widowControl w:val="0"/>
        <w:tabs>
          <w:tab w:val="left" w:pos="220"/>
          <w:tab w:val="left" w:pos="720"/>
        </w:tabs>
        <w:autoSpaceDE w:val="0"/>
        <w:autoSpaceDN w:val="0"/>
        <w:adjustRightInd w:val="0"/>
        <w:spacing w:after="293"/>
        <w:rPr>
          <w:rFonts w:asciiTheme="majorHAnsi" w:hAnsiTheme="majorHAnsi" w:cs="Symbol"/>
          <w:b/>
          <w:sz w:val="32"/>
          <w:szCs w:val="32"/>
        </w:rPr>
      </w:pPr>
      <w:r>
        <w:rPr>
          <w:rFonts w:asciiTheme="majorHAnsi" w:hAnsiTheme="majorHAnsi" w:cs="Symbol"/>
          <w:b/>
          <w:sz w:val="32"/>
          <w:szCs w:val="32"/>
        </w:rPr>
        <w:t xml:space="preserve">5.1 </w:t>
      </w:r>
      <w:r w:rsidR="005F7BF2">
        <w:rPr>
          <w:rFonts w:asciiTheme="majorHAnsi" w:hAnsiTheme="majorHAnsi" w:cs="Symbol"/>
          <w:b/>
          <w:sz w:val="32"/>
          <w:szCs w:val="32"/>
        </w:rPr>
        <w:t xml:space="preserve"> Basic </w:t>
      </w:r>
      <w:r>
        <w:rPr>
          <w:rFonts w:asciiTheme="majorHAnsi" w:hAnsiTheme="majorHAnsi" w:cs="Symbol"/>
          <w:b/>
          <w:sz w:val="32"/>
          <w:szCs w:val="32"/>
        </w:rPr>
        <w:t>Search</w:t>
      </w:r>
    </w:p>
    <w:p w14:paraId="7A948245" w14:textId="77777777" w:rsidR="005F7BF2" w:rsidRDefault="005F7BF2" w:rsidP="00B36341">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You can search for a recipe or a user on the search bar.</w:t>
      </w:r>
    </w:p>
    <w:p w14:paraId="2E5684E8" w14:textId="77777777" w:rsidR="005F7BF2" w:rsidRPr="005F7BF2" w:rsidRDefault="005F7BF2" w:rsidP="00B36341">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Search function is available for guest users too.( only for recipe search)</w:t>
      </w:r>
    </w:p>
    <w:p w14:paraId="48358B3A" w14:textId="77777777" w:rsidR="00B36341" w:rsidRPr="00B36341" w:rsidRDefault="00B36341" w:rsidP="00B36341">
      <w:pPr>
        <w:widowControl w:val="0"/>
        <w:tabs>
          <w:tab w:val="left" w:pos="220"/>
          <w:tab w:val="left" w:pos="720"/>
        </w:tabs>
        <w:autoSpaceDE w:val="0"/>
        <w:autoSpaceDN w:val="0"/>
        <w:adjustRightInd w:val="0"/>
        <w:spacing w:after="293"/>
        <w:rPr>
          <w:rFonts w:asciiTheme="majorHAnsi" w:hAnsiTheme="majorHAnsi" w:cs="Symbol"/>
          <w:b/>
          <w:sz w:val="32"/>
          <w:szCs w:val="32"/>
        </w:rPr>
      </w:pPr>
      <w:r>
        <w:rPr>
          <w:rFonts w:asciiTheme="majorHAnsi" w:hAnsiTheme="majorHAnsi" w:cs="Symbol"/>
          <w:b/>
          <w:noProof/>
          <w:sz w:val="32"/>
          <w:szCs w:val="32"/>
        </w:rPr>
        <w:drawing>
          <wp:inline distT="0" distB="0" distL="0" distR="0" wp14:anchorId="4436DC54" wp14:editId="07AF6952">
            <wp:extent cx="6301105" cy="734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0.37.35.png"/>
                    <pic:cNvPicPr/>
                  </pic:nvPicPr>
                  <pic:blipFill>
                    <a:blip r:embed="rId16">
                      <a:extLst>
                        <a:ext uri="{28A0092B-C50C-407E-A947-70E740481C1C}">
                          <a14:useLocalDpi xmlns:a14="http://schemas.microsoft.com/office/drawing/2010/main" val="0"/>
                        </a:ext>
                      </a:extLst>
                    </a:blip>
                    <a:stretch>
                      <a:fillRect/>
                    </a:stretch>
                  </pic:blipFill>
                  <pic:spPr>
                    <a:xfrm>
                      <a:off x="0" y="0"/>
                      <a:ext cx="6301105" cy="734060"/>
                    </a:xfrm>
                    <a:prstGeom prst="rect">
                      <a:avLst/>
                    </a:prstGeom>
                  </pic:spPr>
                </pic:pic>
              </a:graphicData>
            </a:graphic>
          </wp:inline>
        </w:drawing>
      </w:r>
    </w:p>
    <w:p w14:paraId="492B0CD5" w14:textId="77777777" w:rsidR="005F7BF2" w:rsidRDefault="005F7BF2" w:rsidP="005F7BF2">
      <w:pPr>
        <w:widowControl w:val="0"/>
        <w:numPr>
          <w:ilvl w:val="0"/>
          <w:numId w:val="3"/>
        </w:numPr>
        <w:tabs>
          <w:tab w:val="left" w:pos="220"/>
          <w:tab w:val="left" w:pos="720"/>
        </w:tabs>
        <w:autoSpaceDE w:val="0"/>
        <w:autoSpaceDN w:val="0"/>
        <w:adjustRightInd w:val="0"/>
        <w:spacing w:after="293"/>
        <w:ind w:hanging="720"/>
        <w:rPr>
          <w:rFonts w:asciiTheme="majorHAnsi" w:hAnsiTheme="majorHAnsi" w:cs="Symbol"/>
          <w:sz w:val="28"/>
          <w:szCs w:val="28"/>
        </w:rPr>
      </w:pPr>
      <w:r>
        <w:rPr>
          <w:rFonts w:asciiTheme="majorHAnsi" w:hAnsiTheme="majorHAnsi" w:cs="Symbol"/>
          <w:sz w:val="28"/>
          <w:szCs w:val="28"/>
        </w:rPr>
        <w:t>Search results are listed on a pop-up page. ( Derived recipes are also listed.)</w:t>
      </w:r>
    </w:p>
    <w:p w14:paraId="13981C47" w14:textId="77777777" w:rsidR="005F7BF2" w:rsidRDefault="005F7BF2" w:rsidP="005F7BF2">
      <w:pPr>
        <w:widowControl w:val="0"/>
        <w:tabs>
          <w:tab w:val="left" w:pos="220"/>
          <w:tab w:val="left" w:pos="720"/>
        </w:tabs>
        <w:autoSpaceDE w:val="0"/>
        <w:autoSpaceDN w:val="0"/>
        <w:adjustRightInd w:val="0"/>
        <w:spacing w:after="293"/>
        <w:rPr>
          <w:rFonts w:asciiTheme="majorHAnsi" w:hAnsiTheme="majorHAnsi" w:cs="Symbol"/>
          <w:sz w:val="28"/>
          <w:szCs w:val="28"/>
        </w:rPr>
      </w:pPr>
      <w:r>
        <w:rPr>
          <w:rFonts w:asciiTheme="majorHAnsi" w:hAnsiTheme="majorHAnsi" w:cs="Symbol"/>
          <w:noProof/>
          <w:sz w:val="28"/>
          <w:szCs w:val="28"/>
        </w:rPr>
        <w:drawing>
          <wp:inline distT="0" distB="0" distL="0" distR="0" wp14:anchorId="6F682A5B" wp14:editId="0A2DCE69">
            <wp:extent cx="4683760" cy="1458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0.37.53.png"/>
                    <pic:cNvPicPr/>
                  </pic:nvPicPr>
                  <pic:blipFill>
                    <a:blip r:embed="rId17">
                      <a:extLst>
                        <a:ext uri="{28A0092B-C50C-407E-A947-70E740481C1C}">
                          <a14:useLocalDpi xmlns:a14="http://schemas.microsoft.com/office/drawing/2010/main" val="0"/>
                        </a:ext>
                      </a:extLst>
                    </a:blip>
                    <a:stretch>
                      <a:fillRect/>
                    </a:stretch>
                  </pic:blipFill>
                  <pic:spPr>
                    <a:xfrm>
                      <a:off x="0" y="0"/>
                      <a:ext cx="4686106" cy="1459244"/>
                    </a:xfrm>
                    <a:prstGeom prst="rect">
                      <a:avLst/>
                    </a:prstGeom>
                  </pic:spPr>
                </pic:pic>
              </a:graphicData>
            </a:graphic>
          </wp:inline>
        </w:drawing>
      </w:r>
    </w:p>
    <w:p w14:paraId="4D817B8D" w14:textId="77777777" w:rsidR="005F7BF2" w:rsidRPr="005F7BF2" w:rsidRDefault="005F7BF2" w:rsidP="005F7BF2">
      <w:pPr>
        <w:widowControl w:val="0"/>
        <w:tabs>
          <w:tab w:val="left" w:pos="220"/>
          <w:tab w:val="left" w:pos="720"/>
        </w:tabs>
        <w:autoSpaceDE w:val="0"/>
        <w:autoSpaceDN w:val="0"/>
        <w:adjustRightInd w:val="0"/>
        <w:spacing w:after="293"/>
        <w:rPr>
          <w:rFonts w:asciiTheme="majorHAnsi" w:hAnsiTheme="majorHAnsi" w:cs="Symbol"/>
          <w:b/>
          <w:sz w:val="32"/>
          <w:szCs w:val="32"/>
        </w:rPr>
      </w:pPr>
      <w:r w:rsidRPr="005F7BF2">
        <w:rPr>
          <w:rFonts w:asciiTheme="majorHAnsi" w:hAnsiTheme="majorHAnsi" w:cs="Symbol"/>
          <w:b/>
          <w:sz w:val="32"/>
          <w:szCs w:val="32"/>
        </w:rPr>
        <w:t>5.2 Advanced Search</w:t>
      </w:r>
    </w:p>
    <w:p w14:paraId="7B6DAD0E" w14:textId="77777777" w:rsidR="009F0EBB" w:rsidRPr="00F16639" w:rsidRDefault="005F7BF2" w:rsidP="00FE6A3E">
      <w:pPr>
        <w:widowControl w:val="0"/>
        <w:tabs>
          <w:tab w:val="left" w:pos="-567"/>
          <w:tab w:val="left" w:pos="220"/>
        </w:tabs>
        <w:autoSpaceDE w:val="0"/>
        <w:autoSpaceDN w:val="0"/>
        <w:adjustRightInd w:val="0"/>
        <w:spacing w:after="293"/>
        <w:ind w:left="-142" w:hanging="426"/>
        <w:rPr>
          <w:rFonts w:asciiTheme="majorHAnsi" w:hAnsiTheme="majorHAnsi" w:cs="Symbol"/>
          <w:sz w:val="28"/>
          <w:szCs w:val="28"/>
        </w:rPr>
      </w:pPr>
      <w:r>
        <w:rPr>
          <w:rFonts w:asciiTheme="majorHAnsi" w:hAnsiTheme="majorHAnsi" w:cs="Symbol"/>
          <w:noProof/>
          <w:sz w:val="28"/>
          <w:szCs w:val="28"/>
        </w:rPr>
        <w:drawing>
          <wp:inline distT="0" distB="0" distL="0" distR="0" wp14:anchorId="1A54549C" wp14:editId="303E9C92">
            <wp:extent cx="7190087" cy="3677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0.45.42.png"/>
                    <pic:cNvPicPr/>
                  </pic:nvPicPr>
                  <pic:blipFill>
                    <a:blip r:embed="rId18">
                      <a:extLst>
                        <a:ext uri="{28A0092B-C50C-407E-A947-70E740481C1C}">
                          <a14:useLocalDpi xmlns:a14="http://schemas.microsoft.com/office/drawing/2010/main" val="0"/>
                        </a:ext>
                      </a:extLst>
                    </a:blip>
                    <a:stretch>
                      <a:fillRect/>
                    </a:stretch>
                  </pic:blipFill>
                  <pic:spPr>
                    <a:xfrm>
                      <a:off x="0" y="0"/>
                      <a:ext cx="7190570" cy="3677532"/>
                    </a:xfrm>
                    <a:prstGeom prst="rect">
                      <a:avLst/>
                    </a:prstGeom>
                  </pic:spPr>
                </pic:pic>
              </a:graphicData>
            </a:graphic>
          </wp:inline>
        </w:drawing>
      </w:r>
    </w:p>
    <w:p w14:paraId="2D9BCAA2" w14:textId="5D6276F7" w:rsidR="00BC5FE8" w:rsidRDefault="00B53CB7" w:rsidP="00BC5FE8">
      <w:pPr>
        <w:widowControl w:val="0"/>
        <w:tabs>
          <w:tab w:val="left" w:pos="0"/>
          <w:tab w:val="left" w:pos="220"/>
        </w:tabs>
        <w:autoSpaceDE w:val="0"/>
        <w:autoSpaceDN w:val="0"/>
        <w:adjustRightInd w:val="0"/>
        <w:spacing w:after="293"/>
        <w:rPr>
          <w:rFonts w:asciiTheme="majorHAnsi" w:hAnsiTheme="majorHAnsi" w:cs="Times"/>
          <w:sz w:val="28"/>
          <w:szCs w:val="28"/>
        </w:rPr>
      </w:pPr>
      <w:r>
        <w:rPr>
          <w:rFonts w:asciiTheme="majorHAnsi" w:hAnsiTheme="majorHAnsi" w:cs="Times"/>
          <w:sz w:val="28"/>
          <w:szCs w:val="28"/>
        </w:rPr>
        <w:t xml:space="preserve">Advanced Search has an advanced </w:t>
      </w:r>
      <w:r w:rsidRPr="00BC5FE8">
        <w:rPr>
          <w:rFonts w:asciiTheme="majorHAnsi" w:hAnsiTheme="majorHAnsi" w:cs="Times"/>
          <w:sz w:val="28"/>
          <w:szCs w:val="28"/>
          <w:u w:val="single"/>
        </w:rPr>
        <w:t>recommendation algorithm</w:t>
      </w:r>
      <w:r>
        <w:rPr>
          <w:rFonts w:asciiTheme="majorHAnsi" w:hAnsiTheme="majorHAnsi" w:cs="Times"/>
          <w:sz w:val="28"/>
          <w:szCs w:val="28"/>
        </w:rPr>
        <w:t xml:space="preserve"> that uses semantic tagging, consider your food preferences( intolerance, disease or simply non-preferred ingredients), </w:t>
      </w:r>
      <w:r w:rsidR="00BC5FE8">
        <w:rPr>
          <w:rFonts w:asciiTheme="majorHAnsi" w:hAnsiTheme="majorHAnsi" w:cs="Times"/>
          <w:sz w:val="28"/>
          <w:szCs w:val="28"/>
        </w:rPr>
        <w:t>ingredients and calorific values of the recipes.</w:t>
      </w:r>
    </w:p>
    <w:p w14:paraId="50362E6A" w14:textId="044B27EC" w:rsidR="00B53CB7" w:rsidRDefault="00BC5FE8" w:rsidP="00BC5FE8">
      <w:pPr>
        <w:widowControl w:val="0"/>
        <w:tabs>
          <w:tab w:val="left" w:pos="0"/>
          <w:tab w:val="left" w:pos="220"/>
        </w:tabs>
        <w:autoSpaceDE w:val="0"/>
        <w:autoSpaceDN w:val="0"/>
        <w:adjustRightInd w:val="0"/>
        <w:spacing w:after="293"/>
        <w:rPr>
          <w:rFonts w:asciiTheme="majorHAnsi" w:hAnsiTheme="majorHAnsi" w:cs="Times"/>
          <w:sz w:val="28"/>
          <w:szCs w:val="28"/>
        </w:rPr>
      </w:pPr>
      <w:r>
        <w:rPr>
          <w:rFonts w:asciiTheme="majorHAnsi" w:hAnsiTheme="majorHAnsi" w:cs="Times"/>
          <w:sz w:val="28"/>
          <w:szCs w:val="28"/>
        </w:rPr>
        <w:t>Search results will be listed according to user preference (likes, healt</w:t>
      </w:r>
      <w:r w:rsidR="00FF4289">
        <w:rPr>
          <w:rFonts w:asciiTheme="majorHAnsi" w:hAnsiTheme="majorHAnsi" w:cs="Times"/>
          <w:sz w:val="28"/>
          <w:szCs w:val="28"/>
        </w:rPr>
        <w:t>h</w:t>
      </w:r>
      <w:r>
        <w:rPr>
          <w:rFonts w:asciiTheme="majorHAnsi" w:hAnsiTheme="majorHAnsi" w:cs="Times"/>
          <w:sz w:val="28"/>
          <w:szCs w:val="28"/>
        </w:rPr>
        <w:t>, cost, taste, ease or overall rates)</w:t>
      </w:r>
    </w:p>
    <w:p w14:paraId="6CE33C2D" w14:textId="0E42A40A" w:rsidR="00BC5FE8" w:rsidRPr="00BC5FE8" w:rsidRDefault="00BC5FE8"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Times"/>
          <w:sz w:val="28"/>
          <w:szCs w:val="28"/>
        </w:rPr>
        <w:t>Advanced Search function is available for registered users only.</w:t>
      </w:r>
    </w:p>
    <w:p w14:paraId="32B7221F" w14:textId="377A717C" w:rsidR="0074250F" w:rsidRPr="0074250F" w:rsidRDefault="00763834"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Times"/>
          <w:sz w:val="28"/>
          <w:szCs w:val="28"/>
        </w:rPr>
        <w:t>Semantic tag</w:t>
      </w:r>
      <w:r w:rsidR="001046BE">
        <w:rPr>
          <w:rFonts w:asciiTheme="majorHAnsi" w:hAnsiTheme="majorHAnsi" w:cs="Times"/>
          <w:sz w:val="28"/>
          <w:szCs w:val="28"/>
        </w:rPr>
        <w:t>ging is used in tag search. ( ie</w:t>
      </w:r>
      <w:r>
        <w:rPr>
          <w:rFonts w:asciiTheme="majorHAnsi" w:hAnsiTheme="majorHAnsi" w:cs="Times"/>
          <w:sz w:val="28"/>
          <w:szCs w:val="28"/>
        </w:rPr>
        <w:t>. if you search for “quick” tag, recipes with “fast” tag will be shown too. )</w:t>
      </w:r>
    </w:p>
    <w:p w14:paraId="5B5055C3" w14:textId="77777777" w:rsidR="009F0EBB" w:rsidRPr="005F7BF2" w:rsidRDefault="009F0EBB"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sidRPr="00047AD0">
        <w:rPr>
          <w:rFonts w:asciiTheme="majorHAnsi" w:hAnsiTheme="majorHAnsi" w:cs="Times"/>
          <w:sz w:val="28"/>
          <w:szCs w:val="28"/>
        </w:rPr>
        <w:t xml:space="preserve">You can </w:t>
      </w:r>
      <w:r w:rsidR="005F7BF2">
        <w:rPr>
          <w:rFonts w:asciiTheme="majorHAnsi" w:hAnsiTheme="majorHAnsi" w:cs="Times"/>
          <w:sz w:val="28"/>
          <w:szCs w:val="28"/>
        </w:rPr>
        <w:t xml:space="preserve">search </w:t>
      </w:r>
      <w:r w:rsidR="00F16639">
        <w:rPr>
          <w:rFonts w:asciiTheme="majorHAnsi" w:hAnsiTheme="majorHAnsi" w:cs="Times"/>
          <w:sz w:val="28"/>
          <w:szCs w:val="28"/>
        </w:rPr>
        <w:t xml:space="preserve">for </w:t>
      </w:r>
      <w:r w:rsidR="005F7BF2">
        <w:rPr>
          <w:rFonts w:asciiTheme="majorHAnsi" w:hAnsiTheme="majorHAnsi" w:cs="Times"/>
          <w:sz w:val="28"/>
          <w:szCs w:val="28"/>
        </w:rPr>
        <w:t>a recipe :</w:t>
      </w:r>
    </w:p>
    <w:p w14:paraId="33F7104D" w14:textId="77777777" w:rsidR="005F7BF2" w:rsidRDefault="005F7BF2" w:rsidP="0074250F">
      <w:pPr>
        <w:pStyle w:val="ListParagraph"/>
        <w:widowControl w:val="0"/>
        <w:numPr>
          <w:ilvl w:val="0"/>
          <w:numId w:val="27"/>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With tags</w:t>
      </w:r>
      <w:r w:rsidR="00763834">
        <w:rPr>
          <w:rFonts w:asciiTheme="majorHAnsi" w:hAnsiTheme="majorHAnsi" w:cs="Symbol"/>
          <w:sz w:val="28"/>
          <w:szCs w:val="28"/>
        </w:rPr>
        <w:t xml:space="preserve"> ( semantic)</w:t>
      </w:r>
    </w:p>
    <w:p w14:paraId="28393A7B" w14:textId="77777777" w:rsidR="005F7BF2" w:rsidRDefault="005F7BF2" w:rsidP="0074250F">
      <w:pPr>
        <w:pStyle w:val="ListParagraph"/>
        <w:widowControl w:val="0"/>
        <w:numPr>
          <w:ilvl w:val="0"/>
          <w:numId w:val="27"/>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With a calorie limit ( min-max)</w:t>
      </w:r>
    </w:p>
    <w:p w14:paraId="368558BA" w14:textId="77777777" w:rsidR="00DC1B0E" w:rsidRPr="00763834" w:rsidRDefault="005F7BF2" w:rsidP="0074250F">
      <w:pPr>
        <w:pStyle w:val="ListParagraph"/>
        <w:widowControl w:val="0"/>
        <w:numPr>
          <w:ilvl w:val="0"/>
          <w:numId w:val="27"/>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 xml:space="preserve">With must-have ingredients ( </w:t>
      </w:r>
      <w:r w:rsidR="00DC1B0E">
        <w:rPr>
          <w:rFonts w:asciiTheme="majorHAnsi" w:hAnsiTheme="majorHAnsi" w:cs="Symbol"/>
          <w:sz w:val="28"/>
          <w:szCs w:val="28"/>
        </w:rPr>
        <w:t xml:space="preserve">e.g </w:t>
      </w:r>
      <w:r>
        <w:rPr>
          <w:rFonts w:asciiTheme="majorHAnsi" w:hAnsiTheme="majorHAnsi" w:cs="Symbol"/>
          <w:sz w:val="28"/>
          <w:szCs w:val="28"/>
        </w:rPr>
        <w:t xml:space="preserve">recipes with beef </w:t>
      </w:r>
      <w:r w:rsidR="00DC1B0E">
        <w:rPr>
          <w:rFonts w:asciiTheme="majorHAnsi" w:hAnsiTheme="majorHAnsi" w:cs="Symbol"/>
          <w:sz w:val="28"/>
          <w:szCs w:val="28"/>
        </w:rPr>
        <w:t>and garlic)</w:t>
      </w:r>
    </w:p>
    <w:p w14:paraId="34A99B75" w14:textId="77777777" w:rsidR="00DC1B0E" w:rsidRPr="00C12B8A" w:rsidRDefault="00DC1B0E"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Times"/>
          <w:sz w:val="28"/>
          <w:szCs w:val="28"/>
        </w:rPr>
        <w:t>Advanced Search can consider your Food Preferences ( allergy or intolerance, entered in Options/Food Preferences) and hide the results with allergenic ingredients for you.</w:t>
      </w:r>
      <w:r w:rsidR="00763834">
        <w:rPr>
          <w:rFonts w:asciiTheme="majorHAnsi" w:hAnsiTheme="majorHAnsi" w:cs="Times"/>
          <w:sz w:val="28"/>
          <w:szCs w:val="28"/>
        </w:rPr>
        <w:t xml:space="preserve"> ( Consider my food preferences)</w:t>
      </w:r>
    </w:p>
    <w:p w14:paraId="5AB121BD" w14:textId="4A2EBF34" w:rsidR="00C12B8A" w:rsidRPr="00DC1B0E" w:rsidRDefault="0074250F" w:rsidP="00C12B8A">
      <w:pPr>
        <w:widowControl w:val="0"/>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Times"/>
          <w:sz w:val="28"/>
          <w:szCs w:val="28"/>
        </w:rPr>
        <w:t xml:space="preserve">( </w:t>
      </w:r>
      <w:r w:rsidR="00C12B8A">
        <w:rPr>
          <w:rFonts w:asciiTheme="majorHAnsi" w:hAnsiTheme="majorHAnsi" w:cs="Times"/>
          <w:sz w:val="28"/>
          <w:szCs w:val="28"/>
        </w:rPr>
        <w:t xml:space="preserve">For example, you have lactose intolerance, and stated your allergy in the “Food  Preferences” part,  if you choose  “Consider my food preferences” option, recipes with milk, butter or cheese etc. will not be listed. </w:t>
      </w:r>
      <w:r>
        <w:rPr>
          <w:rFonts w:asciiTheme="majorHAnsi" w:hAnsiTheme="majorHAnsi" w:cs="Times"/>
          <w:sz w:val="28"/>
          <w:szCs w:val="28"/>
        </w:rPr>
        <w:t>)</w:t>
      </w:r>
    </w:p>
    <w:p w14:paraId="69BDA0B5" w14:textId="77777777" w:rsidR="00DC1B0E" w:rsidRDefault="00DC1B0E" w:rsidP="0074250F">
      <w:pPr>
        <w:widowControl w:val="0"/>
        <w:numPr>
          <w:ilvl w:val="0"/>
          <w:numId w:val="26"/>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Symbol"/>
          <w:sz w:val="28"/>
          <w:szCs w:val="28"/>
        </w:rPr>
        <w:t xml:space="preserve">You can hide the recipes that you have already eaten on the results. </w:t>
      </w:r>
      <w:r w:rsidR="00763834">
        <w:rPr>
          <w:rFonts w:asciiTheme="majorHAnsi" w:hAnsiTheme="majorHAnsi" w:cs="Symbol"/>
          <w:sz w:val="28"/>
          <w:szCs w:val="28"/>
        </w:rPr>
        <w:t xml:space="preserve"> ( Don’t  show eaten recipes)</w:t>
      </w:r>
    </w:p>
    <w:p w14:paraId="4F4AEF3D" w14:textId="2A02622A" w:rsidR="00FE6A3E" w:rsidRPr="004A1D5A" w:rsidRDefault="00DC1B0E" w:rsidP="0074250F">
      <w:pPr>
        <w:widowControl w:val="0"/>
        <w:numPr>
          <w:ilvl w:val="0"/>
          <w:numId w:val="26"/>
        </w:numPr>
        <w:tabs>
          <w:tab w:val="left" w:pos="0"/>
          <w:tab w:val="left" w:pos="220"/>
        </w:tabs>
        <w:autoSpaceDE w:val="0"/>
        <w:autoSpaceDN w:val="0"/>
        <w:adjustRightInd w:val="0"/>
        <w:spacing w:after="293"/>
        <w:ind w:left="0" w:firstLine="0"/>
        <w:rPr>
          <w:rFonts w:asciiTheme="majorHAnsi" w:hAnsiTheme="majorHAnsi" w:cs="Symbol"/>
          <w:sz w:val="28"/>
          <w:szCs w:val="28"/>
        </w:rPr>
      </w:pPr>
      <w:r w:rsidRPr="00763834">
        <w:rPr>
          <w:rFonts w:asciiTheme="majorHAnsi" w:hAnsiTheme="majorHAnsi" w:cs="Symbol"/>
          <w:sz w:val="28"/>
          <w:szCs w:val="28"/>
        </w:rPr>
        <w:t xml:space="preserve">You </w:t>
      </w:r>
      <w:r w:rsidR="00763834" w:rsidRPr="00763834">
        <w:rPr>
          <w:rFonts w:asciiTheme="majorHAnsi" w:hAnsiTheme="majorHAnsi" w:cs="Symbol"/>
          <w:sz w:val="28"/>
          <w:szCs w:val="28"/>
        </w:rPr>
        <w:t>can limit the</w:t>
      </w:r>
      <w:r w:rsidRPr="00763834">
        <w:rPr>
          <w:rFonts w:asciiTheme="majorHAnsi" w:hAnsiTheme="majorHAnsi" w:cs="Symbol"/>
          <w:sz w:val="28"/>
          <w:szCs w:val="28"/>
        </w:rPr>
        <w:t xml:space="preserve"> re</w:t>
      </w:r>
      <w:r w:rsidR="00763834" w:rsidRPr="00763834">
        <w:rPr>
          <w:rFonts w:asciiTheme="majorHAnsi" w:hAnsiTheme="majorHAnsi" w:cs="Symbol"/>
          <w:sz w:val="28"/>
          <w:szCs w:val="28"/>
        </w:rPr>
        <w:t xml:space="preserve">sults with the tags you entered. </w:t>
      </w:r>
      <w:r w:rsidR="00F16639">
        <w:rPr>
          <w:rFonts w:asciiTheme="majorHAnsi" w:hAnsiTheme="majorHAnsi" w:cs="Symbol"/>
          <w:sz w:val="28"/>
          <w:szCs w:val="28"/>
        </w:rPr>
        <w:t>(i.e Don’t use semantic tagging)</w:t>
      </w:r>
      <w:r w:rsidR="00763834" w:rsidRPr="00763834">
        <w:rPr>
          <w:rFonts w:asciiTheme="majorHAnsi" w:hAnsiTheme="majorHAnsi" w:cs="Symbol"/>
          <w:sz w:val="28"/>
          <w:szCs w:val="28"/>
        </w:rPr>
        <w:t>. (Just use my tags option)</w:t>
      </w:r>
    </w:p>
    <w:p w14:paraId="08C8E54F" w14:textId="77777777" w:rsidR="00D83AED" w:rsidRDefault="00D83AED" w:rsidP="0074250F">
      <w:pPr>
        <w:widowControl w:val="0"/>
        <w:numPr>
          <w:ilvl w:val="0"/>
          <w:numId w:val="26"/>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Symbol"/>
          <w:sz w:val="28"/>
          <w:szCs w:val="28"/>
        </w:rPr>
        <w:t>Search resu</w:t>
      </w:r>
      <w:r w:rsidR="00871B2C">
        <w:rPr>
          <w:rFonts w:asciiTheme="majorHAnsi" w:hAnsiTheme="majorHAnsi" w:cs="Symbol"/>
          <w:sz w:val="28"/>
          <w:szCs w:val="28"/>
        </w:rPr>
        <w:t>lts are listed according to user feedbacks</w:t>
      </w:r>
      <w:r>
        <w:rPr>
          <w:rFonts w:asciiTheme="majorHAnsi" w:hAnsiTheme="majorHAnsi" w:cs="Symbol"/>
          <w:sz w:val="28"/>
          <w:szCs w:val="28"/>
        </w:rPr>
        <w:t xml:space="preserve"> ( likes, or taste, health, cost and ease</w:t>
      </w:r>
      <w:r w:rsidR="00871B2C">
        <w:rPr>
          <w:rFonts w:asciiTheme="majorHAnsi" w:hAnsiTheme="majorHAnsi" w:cs="Symbol"/>
          <w:sz w:val="28"/>
          <w:szCs w:val="28"/>
        </w:rPr>
        <w:t xml:space="preserve"> rates, or average of them – overall )</w:t>
      </w:r>
      <w:r>
        <w:rPr>
          <w:rFonts w:asciiTheme="majorHAnsi" w:hAnsiTheme="majorHAnsi" w:cs="Symbol"/>
          <w:sz w:val="28"/>
          <w:szCs w:val="28"/>
        </w:rPr>
        <w:t xml:space="preserve"> . </w:t>
      </w:r>
    </w:p>
    <w:p w14:paraId="2C3014A5" w14:textId="77777777" w:rsidR="004A1D5A" w:rsidRDefault="004A1D5A" w:rsidP="004A1D5A">
      <w:pPr>
        <w:widowControl w:val="0"/>
        <w:tabs>
          <w:tab w:val="left" w:pos="0"/>
          <w:tab w:val="left" w:pos="220"/>
        </w:tabs>
        <w:autoSpaceDE w:val="0"/>
        <w:autoSpaceDN w:val="0"/>
        <w:adjustRightInd w:val="0"/>
        <w:spacing w:after="293"/>
        <w:rPr>
          <w:rFonts w:asciiTheme="majorHAnsi" w:hAnsiTheme="majorHAnsi" w:cs="Symbol"/>
          <w:sz w:val="28"/>
          <w:szCs w:val="28"/>
        </w:rPr>
      </w:pPr>
    </w:p>
    <w:p w14:paraId="1E11BBA0" w14:textId="77777777" w:rsidR="00D83AED" w:rsidRDefault="00D83AED" w:rsidP="0074250F">
      <w:pPr>
        <w:widowControl w:val="0"/>
        <w:tabs>
          <w:tab w:val="left" w:pos="-284"/>
          <w:tab w:val="left" w:pos="220"/>
        </w:tabs>
        <w:autoSpaceDE w:val="0"/>
        <w:autoSpaceDN w:val="0"/>
        <w:adjustRightInd w:val="0"/>
        <w:spacing w:after="293"/>
        <w:ind w:left="-567"/>
        <w:rPr>
          <w:rFonts w:asciiTheme="majorHAnsi" w:hAnsiTheme="majorHAnsi" w:cs="Symbol"/>
          <w:sz w:val="28"/>
          <w:szCs w:val="28"/>
        </w:rPr>
      </w:pPr>
      <w:r>
        <w:rPr>
          <w:rFonts w:asciiTheme="majorHAnsi" w:hAnsiTheme="majorHAnsi" w:cs="Symbol"/>
          <w:noProof/>
          <w:sz w:val="28"/>
          <w:szCs w:val="28"/>
        </w:rPr>
        <w:drawing>
          <wp:inline distT="0" distB="0" distL="0" distR="0" wp14:anchorId="6D0953D8" wp14:editId="759BA488">
            <wp:extent cx="7096805" cy="93975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01.17.16.png"/>
                    <pic:cNvPicPr/>
                  </pic:nvPicPr>
                  <pic:blipFill>
                    <a:blip r:embed="rId19">
                      <a:extLst>
                        <a:ext uri="{28A0092B-C50C-407E-A947-70E740481C1C}">
                          <a14:useLocalDpi xmlns:a14="http://schemas.microsoft.com/office/drawing/2010/main" val="0"/>
                        </a:ext>
                      </a:extLst>
                    </a:blip>
                    <a:stretch>
                      <a:fillRect/>
                    </a:stretch>
                  </pic:blipFill>
                  <pic:spPr>
                    <a:xfrm>
                      <a:off x="0" y="0"/>
                      <a:ext cx="7097151" cy="939802"/>
                    </a:xfrm>
                    <a:prstGeom prst="rect">
                      <a:avLst/>
                    </a:prstGeom>
                  </pic:spPr>
                </pic:pic>
              </a:graphicData>
            </a:graphic>
          </wp:inline>
        </w:drawing>
      </w:r>
    </w:p>
    <w:p w14:paraId="730DC765" w14:textId="77777777" w:rsidR="001046BE" w:rsidRDefault="001046BE" w:rsidP="00871B2C">
      <w:pPr>
        <w:widowControl w:val="0"/>
        <w:tabs>
          <w:tab w:val="left" w:pos="-284"/>
          <w:tab w:val="left" w:pos="220"/>
        </w:tabs>
        <w:autoSpaceDE w:val="0"/>
        <w:autoSpaceDN w:val="0"/>
        <w:adjustRightInd w:val="0"/>
        <w:spacing w:after="293"/>
        <w:ind w:hanging="142"/>
        <w:rPr>
          <w:rFonts w:asciiTheme="majorHAnsi" w:hAnsiTheme="majorHAnsi" w:cs="Symbol"/>
          <w:sz w:val="28"/>
          <w:szCs w:val="28"/>
        </w:rPr>
      </w:pPr>
    </w:p>
    <w:p w14:paraId="72A76BA5" w14:textId="1BD97FD2" w:rsidR="001046BE" w:rsidRDefault="001046BE" w:rsidP="00871B2C">
      <w:pPr>
        <w:widowControl w:val="0"/>
        <w:tabs>
          <w:tab w:val="left" w:pos="-284"/>
          <w:tab w:val="left" w:pos="220"/>
        </w:tabs>
        <w:autoSpaceDE w:val="0"/>
        <w:autoSpaceDN w:val="0"/>
        <w:adjustRightInd w:val="0"/>
        <w:spacing w:after="293"/>
        <w:ind w:hanging="142"/>
        <w:rPr>
          <w:rFonts w:asciiTheme="majorHAnsi" w:hAnsiTheme="majorHAnsi" w:cs="Symbol"/>
          <w:b/>
          <w:sz w:val="32"/>
          <w:szCs w:val="32"/>
        </w:rPr>
      </w:pPr>
      <w:r w:rsidRPr="001046BE">
        <w:rPr>
          <w:rFonts w:asciiTheme="majorHAnsi" w:hAnsiTheme="majorHAnsi" w:cs="Symbol"/>
          <w:b/>
          <w:sz w:val="32"/>
          <w:szCs w:val="32"/>
        </w:rPr>
        <w:t>6. ADD &amp; DERIVE RECIPE</w:t>
      </w:r>
    </w:p>
    <w:p w14:paraId="617AE18C" w14:textId="3A6E3D21" w:rsidR="00145BA7" w:rsidRDefault="00145BA7" w:rsidP="00871B2C">
      <w:pPr>
        <w:widowControl w:val="0"/>
        <w:tabs>
          <w:tab w:val="left" w:pos="-284"/>
          <w:tab w:val="left" w:pos="220"/>
        </w:tabs>
        <w:autoSpaceDE w:val="0"/>
        <w:autoSpaceDN w:val="0"/>
        <w:adjustRightInd w:val="0"/>
        <w:spacing w:after="293"/>
        <w:ind w:hanging="142"/>
        <w:rPr>
          <w:rFonts w:asciiTheme="majorHAnsi" w:hAnsiTheme="majorHAnsi" w:cs="Symbol"/>
          <w:b/>
          <w:sz w:val="32"/>
          <w:szCs w:val="32"/>
        </w:rPr>
      </w:pPr>
      <w:r>
        <w:rPr>
          <w:rFonts w:asciiTheme="majorHAnsi" w:hAnsiTheme="majorHAnsi" w:cs="Symbol"/>
          <w:b/>
          <w:sz w:val="32"/>
          <w:szCs w:val="32"/>
        </w:rPr>
        <w:t>6.1 Add Recipe</w:t>
      </w:r>
    </w:p>
    <w:p w14:paraId="556D93D6" w14:textId="025308A3" w:rsidR="005F055E" w:rsidRPr="005F055E" w:rsidRDefault="005F055E"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Symbol"/>
          <w:sz w:val="28"/>
          <w:szCs w:val="28"/>
        </w:rPr>
        <w:t>Only registered users can add recipe.</w:t>
      </w:r>
    </w:p>
    <w:p w14:paraId="2BA5A9E0" w14:textId="0DB76900" w:rsidR="00145BA7" w:rsidRPr="001F3673" w:rsidRDefault="00145BA7"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Symbol"/>
          <w:sz w:val="28"/>
          <w:szCs w:val="28"/>
        </w:rPr>
        <w:t xml:space="preserve"> ‘Add Recipe’ </w:t>
      </w:r>
      <w:r w:rsidR="005F055E">
        <w:rPr>
          <w:rFonts w:asciiTheme="majorHAnsi" w:hAnsiTheme="majorHAnsi" w:cs="Symbol"/>
          <w:sz w:val="28"/>
          <w:szCs w:val="28"/>
        </w:rPr>
        <w:t xml:space="preserve">function is reachable </w:t>
      </w:r>
      <w:r>
        <w:rPr>
          <w:rFonts w:asciiTheme="majorHAnsi" w:hAnsiTheme="majorHAnsi" w:cs="Symbol"/>
          <w:sz w:val="28"/>
          <w:szCs w:val="28"/>
        </w:rPr>
        <w:t xml:space="preserve">from </w:t>
      </w:r>
      <w:r w:rsidR="001F3673">
        <w:rPr>
          <w:rFonts w:asciiTheme="majorHAnsi" w:hAnsiTheme="majorHAnsi" w:cs="Symbol"/>
          <w:sz w:val="28"/>
          <w:szCs w:val="28"/>
        </w:rPr>
        <w:t xml:space="preserve">navigation menu. </w:t>
      </w:r>
    </w:p>
    <w:p w14:paraId="113BD47A" w14:textId="4F8BB10C" w:rsidR="001F3673" w:rsidRDefault="001F3673" w:rsidP="0074250F">
      <w:pPr>
        <w:widowControl w:val="0"/>
        <w:numPr>
          <w:ilvl w:val="0"/>
          <w:numId w:val="14"/>
        </w:numPr>
        <w:tabs>
          <w:tab w:val="left" w:pos="0"/>
          <w:tab w:val="left" w:pos="220"/>
        </w:tabs>
        <w:autoSpaceDE w:val="0"/>
        <w:autoSpaceDN w:val="0"/>
        <w:adjustRightInd w:val="0"/>
        <w:spacing w:after="293"/>
        <w:ind w:left="0" w:firstLine="0"/>
        <w:rPr>
          <w:rFonts w:asciiTheme="majorHAnsi" w:hAnsiTheme="majorHAnsi" w:cs="Symbol"/>
          <w:sz w:val="28"/>
          <w:szCs w:val="28"/>
        </w:rPr>
      </w:pPr>
      <w:r>
        <w:rPr>
          <w:rFonts w:asciiTheme="majorHAnsi" w:hAnsiTheme="majorHAnsi" w:cs="Symbol"/>
          <w:sz w:val="28"/>
          <w:szCs w:val="28"/>
        </w:rPr>
        <w:t xml:space="preserve">A recipe includes </w:t>
      </w:r>
    </w:p>
    <w:p w14:paraId="3C9E2FD9" w14:textId="514F1D1A" w:rsidR="001F3673" w:rsidRDefault="001F3673" w:rsidP="0074250F">
      <w:pPr>
        <w:pStyle w:val="ListParagraph"/>
        <w:widowControl w:val="0"/>
        <w:numPr>
          <w:ilvl w:val="0"/>
          <w:numId w:val="25"/>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Name of the recipe</w:t>
      </w:r>
    </w:p>
    <w:p w14:paraId="734A4413" w14:textId="3049A5FA" w:rsidR="001F3673" w:rsidRDefault="001F3673" w:rsidP="0074250F">
      <w:pPr>
        <w:pStyle w:val="ListParagraph"/>
        <w:widowControl w:val="0"/>
        <w:numPr>
          <w:ilvl w:val="0"/>
          <w:numId w:val="25"/>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Its portion count</w:t>
      </w:r>
    </w:p>
    <w:p w14:paraId="3F531573" w14:textId="5410AED3" w:rsidR="001F3673" w:rsidRDefault="001F3673" w:rsidP="0074250F">
      <w:pPr>
        <w:pStyle w:val="ListParagraph"/>
        <w:widowControl w:val="0"/>
        <w:numPr>
          <w:ilvl w:val="0"/>
          <w:numId w:val="25"/>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The ingredients and their amonts ( in grams, spoon or cup etc.)</w:t>
      </w:r>
    </w:p>
    <w:p w14:paraId="5CAB06AD" w14:textId="19564513" w:rsidR="001F3673" w:rsidRDefault="001F3673" w:rsidP="0074250F">
      <w:pPr>
        <w:pStyle w:val="ListParagraph"/>
        <w:widowControl w:val="0"/>
        <w:numPr>
          <w:ilvl w:val="0"/>
          <w:numId w:val="25"/>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Tags ( not mandatory)</w:t>
      </w:r>
    </w:p>
    <w:p w14:paraId="57725342" w14:textId="1DA4A65F" w:rsidR="001F3673" w:rsidRDefault="001F3673" w:rsidP="0074250F">
      <w:pPr>
        <w:pStyle w:val="ListParagraph"/>
        <w:widowControl w:val="0"/>
        <w:numPr>
          <w:ilvl w:val="0"/>
          <w:numId w:val="25"/>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Upload the photo(s) of the recipe ( not mandatory)</w:t>
      </w:r>
    </w:p>
    <w:p w14:paraId="7C6F0131" w14:textId="508F5464" w:rsidR="001F3673" w:rsidRDefault="001F3673" w:rsidP="0074250F">
      <w:pPr>
        <w:pStyle w:val="ListParagraph"/>
        <w:widowControl w:val="0"/>
        <w:numPr>
          <w:ilvl w:val="0"/>
          <w:numId w:val="25"/>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And Directions .</w:t>
      </w:r>
    </w:p>
    <w:p w14:paraId="6A8397F2" w14:textId="77777777" w:rsidR="008A6975" w:rsidRDefault="008A6975" w:rsidP="008A6975">
      <w:pPr>
        <w:pStyle w:val="ListParagraph"/>
        <w:widowControl w:val="0"/>
        <w:tabs>
          <w:tab w:val="left" w:pos="0"/>
          <w:tab w:val="left" w:pos="220"/>
        </w:tabs>
        <w:autoSpaceDE w:val="0"/>
        <w:autoSpaceDN w:val="0"/>
        <w:adjustRightInd w:val="0"/>
        <w:spacing w:after="293"/>
        <w:rPr>
          <w:rFonts w:asciiTheme="majorHAnsi" w:hAnsiTheme="majorHAnsi" w:cs="Symbol"/>
          <w:sz w:val="28"/>
          <w:szCs w:val="28"/>
        </w:rPr>
      </w:pPr>
    </w:p>
    <w:p w14:paraId="556902DE" w14:textId="77777777" w:rsidR="008A6975" w:rsidRDefault="008A6975" w:rsidP="008A6975">
      <w:pPr>
        <w:pStyle w:val="ListParagraph"/>
        <w:widowControl w:val="0"/>
        <w:tabs>
          <w:tab w:val="left" w:pos="0"/>
          <w:tab w:val="left" w:pos="220"/>
        </w:tabs>
        <w:autoSpaceDE w:val="0"/>
        <w:autoSpaceDN w:val="0"/>
        <w:adjustRightInd w:val="0"/>
        <w:spacing w:after="293"/>
        <w:rPr>
          <w:rFonts w:asciiTheme="majorHAnsi" w:hAnsiTheme="majorHAnsi" w:cs="Symbol"/>
          <w:sz w:val="28"/>
          <w:szCs w:val="28"/>
        </w:rPr>
      </w:pPr>
    </w:p>
    <w:p w14:paraId="389FE454" w14:textId="77777777" w:rsidR="008A6975" w:rsidRDefault="008A6975" w:rsidP="008A6975">
      <w:pPr>
        <w:pStyle w:val="ListParagraph"/>
        <w:widowControl w:val="0"/>
        <w:tabs>
          <w:tab w:val="left" w:pos="0"/>
          <w:tab w:val="left" w:pos="220"/>
        </w:tabs>
        <w:autoSpaceDE w:val="0"/>
        <w:autoSpaceDN w:val="0"/>
        <w:adjustRightInd w:val="0"/>
        <w:spacing w:after="293"/>
        <w:rPr>
          <w:rFonts w:asciiTheme="majorHAnsi" w:hAnsiTheme="majorHAnsi" w:cs="Symbol"/>
          <w:sz w:val="28"/>
          <w:szCs w:val="28"/>
        </w:rPr>
      </w:pPr>
    </w:p>
    <w:p w14:paraId="53E22ABE" w14:textId="77777777" w:rsidR="008A6975" w:rsidRDefault="008A6975" w:rsidP="008A6975">
      <w:pPr>
        <w:pStyle w:val="ListParagraph"/>
        <w:widowControl w:val="0"/>
        <w:tabs>
          <w:tab w:val="left" w:pos="0"/>
          <w:tab w:val="left" w:pos="220"/>
        </w:tabs>
        <w:autoSpaceDE w:val="0"/>
        <w:autoSpaceDN w:val="0"/>
        <w:adjustRightInd w:val="0"/>
        <w:spacing w:after="293"/>
        <w:rPr>
          <w:rFonts w:asciiTheme="majorHAnsi" w:hAnsiTheme="majorHAnsi" w:cs="Symbol"/>
          <w:sz w:val="28"/>
          <w:szCs w:val="28"/>
        </w:rPr>
      </w:pPr>
    </w:p>
    <w:p w14:paraId="387CC05F" w14:textId="77777777" w:rsidR="004A1D5A" w:rsidRDefault="004A1D5A" w:rsidP="008A6975">
      <w:pPr>
        <w:pStyle w:val="ListParagraph"/>
        <w:widowControl w:val="0"/>
        <w:tabs>
          <w:tab w:val="left" w:pos="0"/>
          <w:tab w:val="left" w:pos="220"/>
        </w:tabs>
        <w:autoSpaceDE w:val="0"/>
        <w:autoSpaceDN w:val="0"/>
        <w:adjustRightInd w:val="0"/>
        <w:spacing w:after="293"/>
        <w:ind w:left="0"/>
        <w:rPr>
          <w:rFonts w:asciiTheme="majorHAnsi" w:hAnsiTheme="majorHAnsi" w:cs="Symbol"/>
          <w:i/>
          <w:sz w:val="28"/>
          <w:szCs w:val="28"/>
        </w:rPr>
      </w:pPr>
    </w:p>
    <w:p w14:paraId="24ECD18F" w14:textId="77777777" w:rsidR="004A1D5A" w:rsidRDefault="004A1D5A" w:rsidP="008A6975">
      <w:pPr>
        <w:pStyle w:val="ListParagraph"/>
        <w:widowControl w:val="0"/>
        <w:tabs>
          <w:tab w:val="left" w:pos="0"/>
          <w:tab w:val="left" w:pos="220"/>
        </w:tabs>
        <w:autoSpaceDE w:val="0"/>
        <w:autoSpaceDN w:val="0"/>
        <w:adjustRightInd w:val="0"/>
        <w:spacing w:after="293"/>
        <w:ind w:left="0"/>
        <w:rPr>
          <w:rFonts w:asciiTheme="majorHAnsi" w:hAnsiTheme="majorHAnsi" w:cs="Symbol"/>
          <w:i/>
          <w:sz w:val="28"/>
          <w:szCs w:val="28"/>
        </w:rPr>
      </w:pPr>
    </w:p>
    <w:p w14:paraId="422B97FE" w14:textId="1F1454DC" w:rsidR="00145BA7" w:rsidRPr="004A095F" w:rsidRDefault="008A6975" w:rsidP="008A6975">
      <w:pPr>
        <w:pStyle w:val="ListParagraph"/>
        <w:widowControl w:val="0"/>
        <w:tabs>
          <w:tab w:val="left" w:pos="0"/>
          <w:tab w:val="left" w:pos="220"/>
        </w:tabs>
        <w:autoSpaceDE w:val="0"/>
        <w:autoSpaceDN w:val="0"/>
        <w:adjustRightInd w:val="0"/>
        <w:spacing w:after="293"/>
        <w:ind w:left="0"/>
        <w:rPr>
          <w:rFonts w:asciiTheme="majorHAnsi" w:hAnsiTheme="majorHAnsi" w:cs="Symbol"/>
          <w:i/>
          <w:sz w:val="28"/>
          <w:szCs w:val="28"/>
        </w:rPr>
      </w:pPr>
      <w:r w:rsidRPr="004A095F">
        <w:rPr>
          <w:rFonts w:asciiTheme="majorHAnsi" w:hAnsiTheme="majorHAnsi" w:cs="Symbol"/>
          <w:i/>
          <w:sz w:val="28"/>
          <w:szCs w:val="28"/>
        </w:rPr>
        <w:t>Add Recipe Page</w:t>
      </w:r>
    </w:p>
    <w:p w14:paraId="1F0FC62C" w14:textId="5346F62D" w:rsidR="001F3673" w:rsidRDefault="001F3673" w:rsidP="009F0EBB">
      <w:pPr>
        <w:widowControl w:val="0"/>
        <w:autoSpaceDE w:val="0"/>
        <w:autoSpaceDN w:val="0"/>
        <w:adjustRightInd w:val="0"/>
        <w:spacing w:after="240"/>
        <w:rPr>
          <w:rFonts w:asciiTheme="majorHAnsi" w:hAnsiTheme="majorHAnsi" w:cs="Times"/>
          <w:sz w:val="28"/>
          <w:szCs w:val="28"/>
          <w:highlight w:val="yellow"/>
        </w:rPr>
      </w:pPr>
      <w:r>
        <w:rPr>
          <w:rFonts w:asciiTheme="majorHAnsi" w:hAnsiTheme="majorHAnsi" w:cs="Times"/>
          <w:noProof/>
          <w:sz w:val="28"/>
          <w:szCs w:val="28"/>
        </w:rPr>
        <w:drawing>
          <wp:inline distT="0" distB="0" distL="0" distR="0" wp14:anchorId="645EF4D6" wp14:editId="5DA6D01F">
            <wp:extent cx="6283960" cy="3305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15.46.07.png"/>
                    <pic:cNvPicPr/>
                  </pic:nvPicPr>
                  <pic:blipFill>
                    <a:blip r:embed="rId20">
                      <a:extLst>
                        <a:ext uri="{28A0092B-C50C-407E-A947-70E740481C1C}">
                          <a14:useLocalDpi xmlns:a14="http://schemas.microsoft.com/office/drawing/2010/main" val="0"/>
                        </a:ext>
                      </a:extLst>
                    </a:blip>
                    <a:stretch>
                      <a:fillRect/>
                    </a:stretch>
                  </pic:blipFill>
                  <pic:spPr>
                    <a:xfrm>
                      <a:off x="0" y="0"/>
                      <a:ext cx="6284550" cy="3305357"/>
                    </a:xfrm>
                    <a:prstGeom prst="rect">
                      <a:avLst/>
                    </a:prstGeom>
                  </pic:spPr>
                </pic:pic>
              </a:graphicData>
            </a:graphic>
          </wp:inline>
        </w:drawing>
      </w:r>
    </w:p>
    <w:p w14:paraId="242B75AF" w14:textId="77777777" w:rsidR="00F13990" w:rsidRDefault="00F13990" w:rsidP="009F0EBB">
      <w:pPr>
        <w:widowControl w:val="0"/>
        <w:autoSpaceDE w:val="0"/>
        <w:autoSpaceDN w:val="0"/>
        <w:adjustRightInd w:val="0"/>
        <w:spacing w:after="240"/>
        <w:rPr>
          <w:rFonts w:asciiTheme="majorHAnsi" w:hAnsiTheme="majorHAnsi" w:cs="Times"/>
          <w:sz w:val="28"/>
          <w:szCs w:val="28"/>
        </w:rPr>
      </w:pPr>
    </w:p>
    <w:p w14:paraId="3B324094" w14:textId="6A083C82" w:rsidR="001F3673" w:rsidRPr="004A095F" w:rsidRDefault="008A6975" w:rsidP="009F0EBB">
      <w:pPr>
        <w:widowControl w:val="0"/>
        <w:autoSpaceDE w:val="0"/>
        <w:autoSpaceDN w:val="0"/>
        <w:adjustRightInd w:val="0"/>
        <w:spacing w:after="240"/>
        <w:rPr>
          <w:rFonts w:asciiTheme="majorHAnsi" w:hAnsiTheme="majorHAnsi" w:cs="Times"/>
          <w:i/>
          <w:sz w:val="28"/>
          <w:szCs w:val="28"/>
        </w:rPr>
      </w:pPr>
      <w:r w:rsidRPr="004A095F">
        <w:rPr>
          <w:rFonts w:asciiTheme="majorHAnsi" w:hAnsiTheme="majorHAnsi" w:cs="Times"/>
          <w:i/>
          <w:sz w:val="28"/>
          <w:szCs w:val="28"/>
        </w:rPr>
        <w:t>Ingredients</w:t>
      </w:r>
    </w:p>
    <w:p w14:paraId="59063718" w14:textId="30C33954" w:rsidR="008A6975" w:rsidRPr="008A6975" w:rsidRDefault="008A6975" w:rsidP="009F0EBB">
      <w:pPr>
        <w:widowControl w:val="0"/>
        <w:autoSpaceDE w:val="0"/>
        <w:autoSpaceDN w:val="0"/>
        <w:adjustRightInd w:val="0"/>
        <w:spacing w:after="240"/>
        <w:rPr>
          <w:rFonts w:asciiTheme="majorHAnsi" w:hAnsiTheme="majorHAnsi" w:cs="Times"/>
          <w:sz w:val="28"/>
          <w:szCs w:val="28"/>
        </w:rPr>
      </w:pPr>
      <w:r>
        <w:rPr>
          <w:rFonts w:asciiTheme="majorHAnsi" w:hAnsiTheme="majorHAnsi" w:cs="Times"/>
          <w:noProof/>
          <w:sz w:val="28"/>
          <w:szCs w:val="28"/>
        </w:rPr>
        <w:drawing>
          <wp:inline distT="0" distB="0" distL="0" distR="0" wp14:anchorId="4C7B19E4" wp14:editId="1F291F5B">
            <wp:extent cx="6301105" cy="30880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16.16.33.png"/>
                    <pic:cNvPicPr/>
                  </pic:nvPicPr>
                  <pic:blipFill>
                    <a:blip r:embed="rId21">
                      <a:extLst>
                        <a:ext uri="{28A0092B-C50C-407E-A947-70E740481C1C}">
                          <a14:useLocalDpi xmlns:a14="http://schemas.microsoft.com/office/drawing/2010/main" val="0"/>
                        </a:ext>
                      </a:extLst>
                    </a:blip>
                    <a:stretch>
                      <a:fillRect/>
                    </a:stretch>
                  </pic:blipFill>
                  <pic:spPr>
                    <a:xfrm>
                      <a:off x="0" y="0"/>
                      <a:ext cx="6301105" cy="3088005"/>
                    </a:xfrm>
                    <a:prstGeom prst="rect">
                      <a:avLst/>
                    </a:prstGeom>
                  </pic:spPr>
                </pic:pic>
              </a:graphicData>
            </a:graphic>
          </wp:inline>
        </w:drawing>
      </w:r>
    </w:p>
    <w:p w14:paraId="11E44942" w14:textId="77777777" w:rsidR="001F3673" w:rsidRDefault="001F3673" w:rsidP="009F0EBB">
      <w:pPr>
        <w:widowControl w:val="0"/>
        <w:autoSpaceDE w:val="0"/>
        <w:autoSpaceDN w:val="0"/>
        <w:adjustRightInd w:val="0"/>
        <w:spacing w:after="240"/>
        <w:rPr>
          <w:rFonts w:asciiTheme="majorHAnsi" w:hAnsiTheme="majorHAnsi" w:cs="Times"/>
          <w:sz w:val="28"/>
          <w:szCs w:val="28"/>
          <w:highlight w:val="yellow"/>
        </w:rPr>
      </w:pPr>
    </w:p>
    <w:p w14:paraId="7F6F6657" w14:textId="77777777" w:rsidR="00F13990" w:rsidRDefault="00F13990" w:rsidP="009F0EBB">
      <w:pPr>
        <w:widowControl w:val="0"/>
        <w:autoSpaceDE w:val="0"/>
        <w:autoSpaceDN w:val="0"/>
        <w:adjustRightInd w:val="0"/>
        <w:spacing w:after="240"/>
        <w:rPr>
          <w:rFonts w:asciiTheme="majorHAnsi" w:hAnsiTheme="majorHAnsi" w:cs="Times"/>
          <w:sz w:val="28"/>
          <w:szCs w:val="28"/>
          <w:highlight w:val="yellow"/>
        </w:rPr>
      </w:pPr>
    </w:p>
    <w:p w14:paraId="6FB61016" w14:textId="74FCEF8F" w:rsidR="00F13990" w:rsidRDefault="00F13990" w:rsidP="009F0EBB">
      <w:pPr>
        <w:widowControl w:val="0"/>
        <w:autoSpaceDE w:val="0"/>
        <w:autoSpaceDN w:val="0"/>
        <w:adjustRightInd w:val="0"/>
        <w:spacing w:after="240"/>
        <w:rPr>
          <w:rFonts w:asciiTheme="majorHAnsi" w:hAnsiTheme="majorHAnsi" w:cs="Times"/>
          <w:b/>
          <w:sz w:val="32"/>
          <w:szCs w:val="32"/>
        </w:rPr>
      </w:pPr>
      <w:r w:rsidRPr="00F13990">
        <w:rPr>
          <w:rFonts w:asciiTheme="majorHAnsi" w:hAnsiTheme="majorHAnsi" w:cs="Times"/>
          <w:b/>
          <w:sz w:val="32"/>
          <w:szCs w:val="32"/>
        </w:rPr>
        <w:t xml:space="preserve">6.2 Edit </w:t>
      </w:r>
      <w:r w:rsidR="00BC6BB1">
        <w:rPr>
          <w:rFonts w:asciiTheme="majorHAnsi" w:hAnsiTheme="majorHAnsi" w:cs="Times"/>
          <w:b/>
          <w:sz w:val="32"/>
          <w:szCs w:val="32"/>
        </w:rPr>
        <w:t xml:space="preserve">/ Delete </w:t>
      </w:r>
      <w:r w:rsidRPr="00F13990">
        <w:rPr>
          <w:rFonts w:asciiTheme="majorHAnsi" w:hAnsiTheme="majorHAnsi" w:cs="Times"/>
          <w:b/>
          <w:sz w:val="32"/>
          <w:szCs w:val="32"/>
        </w:rPr>
        <w:t>Recipe</w:t>
      </w:r>
    </w:p>
    <w:p w14:paraId="66935F52" w14:textId="19B69544" w:rsidR="00F13990" w:rsidRPr="00BC6BB1" w:rsidRDefault="00BC6BB1" w:rsidP="0074250F">
      <w:pPr>
        <w:widowControl w:val="0"/>
        <w:numPr>
          <w:ilvl w:val="0"/>
          <w:numId w:val="24"/>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You can edit or delete your recipes with “Edit” and “Delete” buttons on the recipe page.</w:t>
      </w:r>
    </w:p>
    <w:p w14:paraId="0C892241" w14:textId="0153320F" w:rsidR="00BC6BB1" w:rsidRPr="00BC6BB1" w:rsidRDefault="00BC6BB1" w:rsidP="0074250F">
      <w:pPr>
        <w:widowControl w:val="0"/>
        <w:numPr>
          <w:ilvl w:val="0"/>
          <w:numId w:val="24"/>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“Edit Recipe” page is similar to “Add Recipe” page, you can edit any part of your recipe.</w:t>
      </w:r>
    </w:p>
    <w:p w14:paraId="178C6D8B" w14:textId="17C1E250" w:rsidR="00BC6BB1" w:rsidRDefault="00BC6BB1" w:rsidP="00BC6BB1">
      <w:pPr>
        <w:widowControl w:val="0"/>
        <w:tabs>
          <w:tab w:val="left" w:pos="0"/>
          <w:tab w:val="left" w:pos="220"/>
        </w:tabs>
        <w:autoSpaceDE w:val="0"/>
        <w:autoSpaceDN w:val="0"/>
        <w:adjustRightInd w:val="0"/>
        <w:spacing w:after="240"/>
        <w:rPr>
          <w:rFonts w:asciiTheme="majorHAnsi" w:hAnsiTheme="majorHAnsi" w:cs="Times"/>
          <w:b/>
          <w:sz w:val="32"/>
          <w:szCs w:val="32"/>
        </w:rPr>
      </w:pPr>
      <w:r w:rsidRPr="00BC6BB1">
        <w:rPr>
          <w:rFonts w:asciiTheme="majorHAnsi" w:hAnsiTheme="majorHAnsi" w:cs="Times"/>
          <w:b/>
          <w:sz w:val="32"/>
          <w:szCs w:val="32"/>
        </w:rPr>
        <w:t>6.3 Derive Recipe</w:t>
      </w:r>
    </w:p>
    <w:p w14:paraId="5B1371B2" w14:textId="404941C9" w:rsidR="00BC6BB1" w:rsidRPr="005F055E" w:rsidRDefault="005F055E" w:rsidP="0074250F">
      <w:pPr>
        <w:widowControl w:val="0"/>
        <w:numPr>
          <w:ilvl w:val="0"/>
          <w:numId w:val="14"/>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Derive recipe function is available for registered users.</w:t>
      </w:r>
    </w:p>
    <w:p w14:paraId="15DE9E06" w14:textId="09E41B1B" w:rsidR="005F055E" w:rsidRPr="005F055E" w:rsidRDefault="005F055E" w:rsidP="0074250F">
      <w:pPr>
        <w:widowControl w:val="0"/>
        <w:numPr>
          <w:ilvl w:val="0"/>
          <w:numId w:val="14"/>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You can derive new recipes from original recipes or derived versions using “Derive New Recipe” button on the recipe page.</w:t>
      </w:r>
    </w:p>
    <w:p w14:paraId="61B616FD" w14:textId="1114943D" w:rsidR="005F055E" w:rsidRPr="005F055E" w:rsidRDefault="005F055E" w:rsidP="0074250F">
      <w:pPr>
        <w:widowControl w:val="0"/>
        <w:numPr>
          <w:ilvl w:val="0"/>
          <w:numId w:val="14"/>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 xml:space="preserve">On the recipe page, you can see its original version and also recipes derived from it. </w:t>
      </w:r>
    </w:p>
    <w:p w14:paraId="5C808383" w14:textId="3E4D0FA8" w:rsidR="005F055E" w:rsidRPr="0074250F" w:rsidRDefault="005F055E" w:rsidP="0074250F">
      <w:pPr>
        <w:pStyle w:val="ListParagraph"/>
        <w:widowControl w:val="0"/>
        <w:tabs>
          <w:tab w:val="left" w:pos="0"/>
          <w:tab w:val="left" w:pos="220"/>
        </w:tabs>
        <w:autoSpaceDE w:val="0"/>
        <w:autoSpaceDN w:val="0"/>
        <w:adjustRightInd w:val="0"/>
        <w:spacing w:after="240"/>
        <w:ind w:left="0"/>
        <w:rPr>
          <w:rFonts w:asciiTheme="majorHAnsi" w:hAnsiTheme="majorHAnsi" w:cs="Times"/>
          <w:b/>
          <w:sz w:val="32"/>
          <w:szCs w:val="32"/>
        </w:rPr>
      </w:pPr>
      <w:r>
        <w:rPr>
          <w:noProof/>
        </w:rPr>
        <w:drawing>
          <wp:inline distT="0" distB="0" distL="0" distR="0" wp14:anchorId="2D5E75FA" wp14:editId="7F1EF551">
            <wp:extent cx="3197860" cy="2023136"/>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16.33.07.png"/>
                    <pic:cNvPicPr/>
                  </pic:nvPicPr>
                  <pic:blipFill>
                    <a:blip r:embed="rId22">
                      <a:extLst>
                        <a:ext uri="{28A0092B-C50C-407E-A947-70E740481C1C}">
                          <a14:useLocalDpi xmlns:a14="http://schemas.microsoft.com/office/drawing/2010/main" val="0"/>
                        </a:ext>
                      </a:extLst>
                    </a:blip>
                    <a:stretch>
                      <a:fillRect/>
                    </a:stretch>
                  </pic:blipFill>
                  <pic:spPr>
                    <a:xfrm>
                      <a:off x="0" y="0"/>
                      <a:ext cx="3197860" cy="2023136"/>
                    </a:xfrm>
                    <a:prstGeom prst="rect">
                      <a:avLst/>
                    </a:prstGeom>
                  </pic:spPr>
                </pic:pic>
              </a:graphicData>
            </a:graphic>
          </wp:inline>
        </w:drawing>
      </w:r>
    </w:p>
    <w:p w14:paraId="710EAD18" w14:textId="4A984DC9" w:rsidR="00BC6BB1" w:rsidRPr="004A1D5A" w:rsidRDefault="009E6C60" w:rsidP="0074250F">
      <w:pPr>
        <w:widowControl w:val="0"/>
        <w:numPr>
          <w:ilvl w:val="0"/>
          <w:numId w:val="14"/>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Make changes on the original version and click on “Create New Versio</w:t>
      </w:r>
      <w:r w:rsidR="006D7664">
        <w:rPr>
          <w:rFonts w:asciiTheme="majorHAnsi" w:hAnsiTheme="majorHAnsi" w:cs="Times"/>
          <w:sz w:val="28"/>
          <w:szCs w:val="28"/>
        </w:rPr>
        <w:t>n” button. New derived version will be</w:t>
      </w:r>
      <w:r>
        <w:rPr>
          <w:rFonts w:asciiTheme="majorHAnsi" w:hAnsiTheme="majorHAnsi" w:cs="Times"/>
          <w:sz w:val="28"/>
          <w:szCs w:val="28"/>
        </w:rPr>
        <w:t xml:space="preserve"> created.</w:t>
      </w:r>
    </w:p>
    <w:p w14:paraId="4FECEFD6" w14:textId="77777777" w:rsidR="004A1D5A" w:rsidRPr="004A1D5A" w:rsidRDefault="004A1D5A" w:rsidP="004A1D5A">
      <w:pPr>
        <w:widowControl w:val="0"/>
        <w:tabs>
          <w:tab w:val="left" w:pos="0"/>
          <w:tab w:val="left" w:pos="220"/>
        </w:tabs>
        <w:autoSpaceDE w:val="0"/>
        <w:autoSpaceDN w:val="0"/>
        <w:adjustRightInd w:val="0"/>
        <w:spacing w:after="240"/>
        <w:rPr>
          <w:rFonts w:asciiTheme="majorHAnsi" w:hAnsiTheme="majorHAnsi" w:cs="Times"/>
          <w:b/>
          <w:sz w:val="32"/>
          <w:szCs w:val="32"/>
        </w:rPr>
      </w:pPr>
    </w:p>
    <w:p w14:paraId="101C3ECB" w14:textId="3F7ECEF3" w:rsidR="006D7664" w:rsidRDefault="006D7664" w:rsidP="00BC6BB1">
      <w:pPr>
        <w:widowControl w:val="0"/>
        <w:tabs>
          <w:tab w:val="left" w:pos="0"/>
          <w:tab w:val="left" w:pos="220"/>
        </w:tabs>
        <w:autoSpaceDE w:val="0"/>
        <w:autoSpaceDN w:val="0"/>
        <w:adjustRightInd w:val="0"/>
        <w:spacing w:after="240"/>
        <w:rPr>
          <w:rFonts w:asciiTheme="majorHAnsi" w:hAnsiTheme="majorHAnsi" w:cs="Times"/>
          <w:b/>
          <w:sz w:val="32"/>
          <w:szCs w:val="32"/>
        </w:rPr>
      </w:pPr>
      <w:r>
        <w:rPr>
          <w:rFonts w:asciiTheme="majorHAnsi" w:hAnsiTheme="majorHAnsi" w:cs="Times"/>
          <w:b/>
          <w:sz w:val="32"/>
          <w:szCs w:val="32"/>
        </w:rPr>
        <w:t>7.</w:t>
      </w:r>
      <w:r w:rsidR="004A1D5A">
        <w:rPr>
          <w:rFonts w:asciiTheme="majorHAnsi" w:hAnsiTheme="majorHAnsi" w:cs="Times"/>
          <w:b/>
          <w:sz w:val="32"/>
          <w:szCs w:val="32"/>
        </w:rPr>
        <w:t xml:space="preserve"> SOCIAL </w:t>
      </w:r>
      <w:r w:rsidR="009D7A13">
        <w:rPr>
          <w:rFonts w:asciiTheme="majorHAnsi" w:hAnsiTheme="majorHAnsi" w:cs="Times"/>
          <w:b/>
          <w:sz w:val="32"/>
          <w:szCs w:val="32"/>
        </w:rPr>
        <w:t>FEATURES</w:t>
      </w:r>
    </w:p>
    <w:p w14:paraId="465BABAE" w14:textId="4B99F359" w:rsidR="009D7A13" w:rsidRPr="009D7A13" w:rsidRDefault="006D7664" w:rsidP="009D7A13">
      <w:pPr>
        <w:pStyle w:val="ListParagraph"/>
        <w:widowControl w:val="0"/>
        <w:numPr>
          <w:ilvl w:val="0"/>
          <w:numId w:val="17"/>
        </w:numPr>
        <w:tabs>
          <w:tab w:val="left" w:pos="0"/>
          <w:tab w:val="left" w:pos="220"/>
        </w:tabs>
        <w:autoSpaceDE w:val="0"/>
        <w:autoSpaceDN w:val="0"/>
        <w:adjustRightInd w:val="0"/>
        <w:spacing w:after="240"/>
        <w:ind w:left="0" w:firstLine="0"/>
        <w:rPr>
          <w:rFonts w:asciiTheme="majorHAnsi" w:hAnsiTheme="majorHAnsi" w:cs="Times"/>
          <w:sz w:val="32"/>
          <w:szCs w:val="32"/>
        </w:rPr>
      </w:pPr>
      <w:r>
        <w:rPr>
          <w:rFonts w:asciiTheme="majorHAnsi" w:hAnsiTheme="majorHAnsi" w:cs="Times"/>
          <w:sz w:val="28"/>
          <w:szCs w:val="28"/>
        </w:rPr>
        <w:t>Registered users can give feedbacks to other users’ recipes</w:t>
      </w:r>
      <w:r w:rsidR="0089408E">
        <w:rPr>
          <w:rFonts w:asciiTheme="majorHAnsi" w:hAnsiTheme="majorHAnsi" w:cs="Times"/>
          <w:sz w:val="28"/>
          <w:szCs w:val="28"/>
        </w:rPr>
        <w:t>, ( eat, like, share, rate) and follow each other.</w:t>
      </w:r>
    </w:p>
    <w:p w14:paraId="4274A6CD" w14:textId="77777777" w:rsidR="001B2EF8" w:rsidRDefault="001B2EF8" w:rsidP="001B2EF8">
      <w:pPr>
        <w:pStyle w:val="ListParagraph"/>
        <w:widowControl w:val="0"/>
        <w:tabs>
          <w:tab w:val="left" w:pos="0"/>
          <w:tab w:val="left" w:pos="220"/>
        </w:tabs>
        <w:autoSpaceDE w:val="0"/>
        <w:autoSpaceDN w:val="0"/>
        <w:adjustRightInd w:val="0"/>
        <w:spacing w:after="240"/>
        <w:ind w:left="0"/>
        <w:rPr>
          <w:rFonts w:asciiTheme="majorHAnsi" w:hAnsiTheme="majorHAnsi" w:cs="Times"/>
          <w:sz w:val="32"/>
          <w:szCs w:val="32"/>
        </w:rPr>
      </w:pPr>
    </w:p>
    <w:p w14:paraId="4F18E910" w14:textId="378E484B" w:rsidR="009D7A13" w:rsidRDefault="009D7A13" w:rsidP="001B2EF8">
      <w:pPr>
        <w:pStyle w:val="ListParagraph"/>
        <w:widowControl w:val="0"/>
        <w:tabs>
          <w:tab w:val="left" w:pos="0"/>
          <w:tab w:val="left" w:pos="220"/>
        </w:tabs>
        <w:autoSpaceDE w:val="0"/>
        <w:autoSpaceDN w:val="0"/>
        <w:adjustRightInd w:val="0"/>
        <w:spacing w:after="240"/>
        <w:ind w:left="0"/>
        <w:rPr>
          <w:rFonts w:asciiTheme="majorHAnsi" w:hAnsiTheme="majorHAnsi" w:cs="Times"/>
          <w:b/>
          <w:sz w:val="32"/>
          <w:szCs w:val="32"/>
        </w:rPr>
      </w:pPr>
      <w:r w:rsidRPr="009D7A13">
        <w:rPr>
          <w:rFonts w:asciiTheme="majorHAnsi" w:hAnsiTheme="majorHAnsi" w:cs="Times"/>
          <w:b/>
          <w:sz w:val="32"/>
          <w:szCs w:val="32"/>
        </w:rPr>
        <w:t xml:space="preserve">7.1 Profile Page </w:t>
      </w:r>
    </w:p>
    <w:p w14:paraId="64924D50" w14:textId="130D9772" w:rsidR="00042092" w:rsidRPr="00042092" w:rsidRDefault="00042092" w:rsidP="00042092">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Symbol"/>
          <w:sz w:val="28"/>
          <w:szCs w:val="28"/>
        </w:rPr>
      </w:pPr>
      <w:r w:rsidRPr="00475DD9">
        <w:rPr>
          <w:rFonts w:asciiTheme="majorHAnsi" w:hAnsiTheme="majorHAnsi" w:cs="Times New Roman"/>
          <w:sz w:val="28"/>
          <w:szCs w:val="28"/>
        </w:rPr>
        <w:t>Profile page is accesible from navigation menu.</w:t>
      </w:r>
    </w:p>
    <w:p w14:paraId="0B77B188" w14:textId="77777777" w:rsidR="00042092" w:rsidRPr="00042092" w:rsidRDefault="00042092" w:rsidP="00042092">
      <w:pPr>
        <w:widowControl w:val="0"/>
        <w:tabs>
          <w:tab w:val="left" w:pos="0"/>
          <w:tab w:val="left" w:pos="220"/>
        </w:tabs>
        <w:autoSpaceDE w:val="0"/>
        <w:autoSpaceDN w:val="0"/>
        <w:adjustRightInd w:val="0"/>
        <w:spacing w:after="293"/>
        <w:rPr>
          <w:rFonts w:asciiTheme="majorHAnsi" w:hAnsiTheme="majorHAnsi" w:cs="Symbol"/>
          <w:sz w:val="28"/>
          <w:szCs w:val="28"/>
        </w:rPr>
      </w:pPr>
    </w:p>
    <w:p w14:paraId="48C3C95E" w14:textId="3DF8E769" w:rsidR="009D7A13" w:rsidRDefault="00C42069" w:rsidP="009D7A13">
      <w:pPr>
        <w:widowControl w:val="0"/>
        <w:numPr>
          <w:ilvl w:val="0"/>
          <w:numId w:val="22"/>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 xml:space="preserve">Every registered user has </w:t>
      </w:r>
      <w:r w:rsidR="009D7A13">
        <w:rPr>
          <w:rFonts w:asciiTheme="majorHAnsi" w:hAnsiTheme="majorHAnsi" w:cs="Symbol"/>
          <w:sz w:val="28"/>
          <w:szCs w:val="28"/>
        </w:rPr>
        <w:t>a profile page including:</w:t>
      </w:r>
    </w:p>
    <w:p w14:paraId="54233339" w14:textId="2B353390" w:rsidR="009D7A13" w:rsidRDefault="009D7A13"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Name, surname</w:t>
      </w:r>
    </w:p>
    <w:p w14:paraId="37A40A8A" w14:textId="633F4F27" w:rsidR="009D7A13" w:rsidRDefault="0074250F"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P</w:t>
      </w:r>
      <w:r w:rsidR="009D7A13">
        <w:rPr>
          <w:rFonts w:asciiTheme="majorHAnsi" w:hAnsiTheme="majorHAnsi" w:cs="Symbol"/>
          <w:sz w:val="28"/>
          <w:szCs w:val="28"/>
        </w:rPr>
        <w:t>hoto</w:t>
      </w:r>
      <w:r>
        <w:rPr>
          <w:rFonts w:asciiTheme="majorHAnsi" w:hAnsiTheme="majorHAnsi" w:cs="Symbol"/>
          <w:sz w:val="28"/>
          <w:szCs w:val="28"/>
        </w:rPr>
        <w:t xml:space="preserve"> ( uploaded or from facebook login)</w:t>
      </w:r>
    </w:p>
    <w:p w14:paraId="1DC85DAD" w14:textId="09E25BF7" w:rsidR="009D7A13" w:rsidRDefault="00042092"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 xml:space="preserve">Age, </w:t>
      </w:r>
      <w:r w:rsidR="009D7A13">
        <w:rPr>
          <w:rFonts w:asciiTheme="majorHAnsi" w:hAnsiTheme="majorHAnsi" w:cs="Symbol"/>
          <w:sz w:val="28"/>
          <w:szCs w:val="28"/>
        </w:rPr>
        <w:t>Gender</w:t>
      </w:r>
    </w:p>
    <w:p w14:paraId="47DB6E43" w14:textId="4E72AB15" w:rsidR="009D7A13" w:rsidRPr="009D7A13" w:rsidRDefault="009D7A13"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sidRPr="009D7A13">
        <w:rPr>
          <w:rFonts w:asciiTheme="majorHAnsi" w:hAnsiTheme="majorHAnsi" w:cs="Helvetica Neue Medium"/>
          <w:color w:val="262626"/>
          <w:sz w:val="28"/>
          <w:szCs w:val="28"/>
        </w:rPr>
        <w:t>Food Intolerances</w:t>
      </w:r>
      <w:r>
        <w:rPr>
          <w:rFonts w:asciiTheme="majorHAnsi" w:hAnsiTheme="majorHAnsi" w:cs="Helvetica Neue Medium"/>
          <w:color w:val="262626"/>
          <w:sz w:val="28"/>
          <w:szCs w:val="28"/>
        </w:rPr>
        <w:t xml:space="preserve"> (like allergies)</w:t>
      </w:r>
    </w:p>
    <w:p w14:paraId="1F9CC852" w14:textId="60471CFE" w:rsidR="009D7A13" w:rsidRPr="009D7A13" w:rsidRDefault="009D7A13"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sidRPr="009D7A13">
        <w:rPr>
          <w:rFonts w:asciiTheme="majorHAnsi" w:hAnsiTheme="majorHAnsi" w:cs="Helvetica Neue Medium"/>
          <w:color w:val="262626"/>
          <w:sz w:val="28"/>
          <w:szCs w:val="28"/>
        </w:rPr>
        <w:t>Health Conditions</w:t>
      </w:r>
      <w:r>
        <w:rPr>
          <w:rFonts w:asciiTheme="majorHAnsi" w:hAnsiTheme="majorHAnsi" w:cs="Helvetica Neue Medium"/>
          <w:color w:val="262626"/>
          <w:sz w:val="28"/>
          <w:szCs w:val="28"/>
        </w:rPr>
        <w:t xml:space="preserve"> ( like diabet)</w:t>
      </w:r>
    </w:p>
    <w:p w14:paraId="5BC6208C" w14:textId="2335C158" w:rsidR="009D7A13" w:rsidRPr="009D7A13" w:rsidRDefault="009D7A13"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sidRPr="009D7A13">
        <w:rPr>
          <w:rFonts w:asciiTheme="majorHAnsi" w:hAnsiTheme="majorHAnsi" w:cs="Helvetica Neue Medium"/>
          <w:color w:val="262626"/>
          <w:sz w:val="28"/>
          <w:szCs w:val="28"/>
        </w:rPr>
        <w:t>Not Preferred</w:t>
      </w:r>
      <w:r>
        <w:rPr>
          <w:rFonts w:asciiTheme="majorHAnsi" w:hAnsiTheme="majorHAnsi" w:cs="Helvetica Neue Medium"/>
          <w:color w:val="262626"/>
          <w:sz w:val="28"/>
          <w:szCs w:val="28"/>
        </w:rPr>
        <w:t xml:space="preserve"> ( unliked ingredients)</w:t>
      </w:r>
    </w:p>
    <w:p w14:paraId="201A115C" w14:textId="043AAE3B" w:rsidR="009D7A13" w:rsidRPr="009D7A13" w:rsidRDefault="009D7A13"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Helvetica Neue Medium"/>
          <w:color w:val="262626"/>
          <w:sz w:val="28"/>
          <w:szCs w:val="28"/>
        </w:rPr>
        <w:t xml:space="preserve">Points and chef degree ( Gained from adding recipe etc.) </w:t>
      </w:r>
    </w:p>
    <w:p w14:paraId="5A3AC075" w14:textId="68FEB120" w:rsidR="009D7A13" w:rsidRPr="009D7A13" w:rsidRDefault="00C42069"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Helvetica Neue Medium"/>
          <w:color w:val="262626"/>
          <w:sz w:val="28"/>
          <w:szCs w:val="28"/>
        </w:rPr>
        <w:t>Followings and followers’</w:t>
      </w:r>
      <w:r w:rsidR="009D7A13">
        <w:rPr>
          <w:rFonts w:asciiTheme="majorHAnsi" w:hAnsiTheme="majorHAnsi" w:cs="Helvetica Neue Medium"/>
          <w:color w:val="262626"/>
          <w:sz w:val="28"/>
          <w:szCs w:val="28"/>
        </w:rPr>
        <w:t xml:space="preserve"> counts</w:t>
      </w:r>
    </w:p>
    <w:p w14:paraId="73928D78" w14:textId="605F916F" w:rsidR="009D7A13" w:rsidRDefault="0074250F"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User’s b</w:t>
      </w:r>
      <w:r w:rsidR="00C42069">
        <w:rPr>
          <w:rFonts w:asciiTheme="majorHAnsi" w:hAnsiTheme="majorHAnsi" w:cs="Symbol"/>
          <w:sz w:val="28"/>
          <w:szCs w:val="28"/>
        </w:rPr>
        <w:t>est recipe</w:t>
      </w:r>
      <w:r>
        <w:rPr>
          <w:rFonts w:asciiTheme="majorHAnsi" w:hAnsiTheme="majorHAnsi" w:cs="Symbol"/>
          <w:sz w:val="28"/>
          <w:szCs w:val="28"/>
        </w:rPr>
        <w:t>s</w:t>
      </w:r>
      <w:r w:rsidR="00C42069">
        <w:rPr>
          <w:rFonts w:asciiTheme="majorHAnsi" w:hAnsiTheme="majorHAnsi" w:cs="Symbol"/>
          <w:sz w:val="28"/>
          <w:szCs w:val="28"/>
        </w:rPr>
        <w:t xml:space="preserve"> ( according to user ratings)</w:t>
      </w:r>
    </w:p>
    <w:p w14:paraId="74DE0025" w14:textId="5D002099" w:rsidR="00C42069" w:rsidRDefault="00C42069"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Recent Activities (like newsfeed, activities, likes, shares etc.)</w:t>
      </w:r>
    </w:p>
    <w:p w14:paraId="3A221E2F" w14:textId="010A9829" w:rsidR="00C42069" w:rsidRDefault="00C42069" w:rsidP="009D7A13">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Shared Recipes ( recipes that user “share”d)</w:t>
      </w:r>
    </w:p>
    <w:p w14:paraId="4E700611" w14:textId="1FAF9763" w:rsidR="00C42069" w:rsidRPr="00475DD9" w:rsidRDefault="00C42069" w:rsidP="00475DD9">
      <w:pPr>
        <w:pStyle w:val="ListParagraph"/>
        <w:widowControl w:val="0"/>
        <w:numPr>
          <w:ilvl w:val="0"/>
          <w:numId w:val="20"/>
        </w:numPr>
        <w:tabs>
          <w:tab w:val="left" w:pos="0"/>
          <w:tab w:val="left" w:pos="220"/>
        </w:tabs>
        <w:autoSpaceDE w:val="0"/>
        <w:autoSpaceDN w:val="0"/>
        <w:adjustRightInd w:val="0"/>
        <w:spacing w:after="293"/>
        <w:rPr>
          <w:rFonts w:asciiTheme="majorHAnsi" w:hAnsiTheme="majorHAnsi" w:cs="Symbol"/>
          <w:sz w:val="28"/>
          <w:szCs w:val="28"/>
        </w:rPr>
      </w:pPr>
      <w:r>
        <w:rPr>
          <w:rFonts w:asciiTheme="majorHAnsi" w:hAnsiTheme="majorHAnsi" w:cs="Symbol"/>
          <w:sz w:val="28"/>
          <w:szCs w:val="28"/>
        </w:rPr>
        <w:t>Recently Eaten Recipes ( recipes that marked as “eat”en by the user)</w:t>
      </w:r>
    </w:p>
    <w:p w14:paraId="20B1D330" w14:textId="0978EB1E" w:rsidR="009D7A13" w:rsidRDefault="0074250F" w:rsidP="00475DD9">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sz w:val="28"/>
          <w:szCs w:val="28"/>
        </w:rPr>
      </w:pPr>
      <w:r w:rsidRPr="00475DD9">
        <w:rPr>
          <w:rFonts w:asciiTheme="majorHAnsi" w:hAnsiTheme="majorHAnsi" w:cs="Times New Roman"/>
          <w:sz w:val="28"/>
          <w:szCs w:val="28"/>
        </w:rPr>
        <w:t>To</w:t>
      </w:r>
      <w:r w:rsidR="00C42069" w:rsidRPr="00475DD9">
        <w:rPr>
          <w:rFonts w:asciiTheme="majorHAnsi" w:hAnsiTheme="majorHAnsi" w:cs="Times New Roman"/>
          <w:sz w:val="28"/>
          <w:szCs w:val="28"/>
        </w:rPr>
        <w:t xml:space="preserve"> edit your profile information and </w:t>
      </w:r>
      <w:r w:rsidRPr="00475DD9">
        <w:rPr>
          <w:rFonts w:asciiTheme="majorHAnsi" w:hAnsiTheme="majorHAnsi" w:cs="Times New Roman"/>
          <w:sz w:val="28"/>
          <w:szCs w:val="28"/>
        </w:rPr>
        <w:t xml:space="preserve"> your photo go </w:t>
      </w:r>
      <w:r w:rsidR="00042092">
        <w:rPr>
          <w:rFonts w:asciiTheme="majorHAnsi" w:hAnsiTheme="majorHAnsi" w:cs="Times New Roman"/>
          <w:sz w:val="28"/>
          <w:szCs w:val="28"/>
        </w:rPr>
        <w:t>“</w:t>
      </w:r>
      <w:r w:rsidRPr="00475DD9">
        <w:rPr>
          <w:rFonts w:asciiTheme="majorHAnsi" w:hAnsiTheme="majorHAnsi" w:cs="Times New Roman"/>
          <w:sz w:val="28"/>
          <w:szCs w:val="28"/>
        </w:rPr>
        <w:t>Profile Settings</w:t>
      </w:r>
      <w:r w:rsidR="00042092">
        <w:rPr>
          <w:rFonts w:asciiTheme="majorHAnsi" w:hAnsiTheme="majorHAnsi" w:cs="Times New Roman"/>
          <w:sz w:val="28"/>
          <w:szCs w:val="28"/>
        </w:rPr>
        <w:t>”</w:t>
      </w:r>
      <w:r w:rsidRPr="00475DD9">
        <w:rPr>
          <w:rFonts w:asciiTheme="majorHAnsi" w:hAnsiTheme="majorHAnsi" w:cs="Times New Roman"/>
          <w:sz w:val="28"/>
          <w:szCs w:val="28"/>
        </w:rPr>
        <w:t xml:space="preserve"> using  settings icon on navigation bar.</w:t>
      </w:r>
    </w:p>
    <w:p w14:paraId="6F00ECAC" w14:textId="235FCE12" w:rsidR="001D58FE" w:rsidRDefault="001D58FE" w:rsidP="001D58FE">
      <w:pPr>
        <w:widowControl w:val="0"/>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noProof/>
          <w:sz w:val="28"/>
          <w:szCs w:val="28"/>
        </w:rPr>
        <w:drawing>
          <wp:inline distT="0" distB="0" distL="0" distR="0" wp14:anchorId="2D713D24" wp14:editId="6E27D45F">
            <wp:extent cx="6301105" cy="2235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23.31.42.png"/>
                    <pic:cNvPicPr/>
                  </pic:nvPicPr>
                  <pic:blipFill>
                    <a:blip r:embed="rId23">
                      <a:extLst>
                        <a:ext uri="{28A0092B-C50C-407E-A947-70E740481C1C}">
                          <a14:useLocalDpi xmlns:a14="http://schemas.microsoft.com/office/drawing/2010/main" val="0"/>
                        </a:ext>
                      </a:extLst>
                    </a:blip>
                    <a:stretch>
                      <a:fillRect/>
                    </a:stretch>
                  </pic:blipFill>
                  <pic:spPr>
                    <a:xfrm>
                      <a:off x="0" y="0"/>
                      <a:ext cx="6301105" cy="2235835"/>
                    </a:xfrm>
                    <a:prstGeom prst="rect">
                      <a:avLst/>
                    </a:prstGeom>
                  </pic:spPr>
                </pic:pic>
              </a:graphicData>
            </a:graphic>
          </wp:inline>
        </w:drawing>
      </w:r>
    </w:p>
    <w:p w14:paraId="777E40AA" w14:textId="77777777" w:rsidR="001D58FE" w:rsidRDefault="001D58FE" w:rsidP="001D58FE">
      <w:pPr>
        <w:widowControl w:val="0"/>
        <w:tabs>
          <w:tab w:val="left" w:pos="0"/>
          <w:tab w:val="left" w:pos="220"/>
        </w:tabs>
        <w:autoSpaceDE w:val="0"/>
        <w:autoSpaceDN w:val="0"/>
        <w:adjustRightInd w:val="0"/>
        <w:spacing w:after="293"/>
        <w:rPr>
          <w:rFonts w:asciiTheme="majorHAnsi" w:hAnsiTheme="majorHAnsi" w:cs="Times New Roman"/>
          <w:sz w:val="28"/>
          <w:szCs w:val="28"/>
        </w:rPr>
      </w:pPr>
    </w:p>
    <w:p w14:paraId="56E65789" w14:textId="68783052" w:rsidR="00731B9F" w:rsidRDefault="001D58FE" w:rsidP="001D58FE">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sz w:val="32"/>
          <w:szCs w:val="32"/>
        </w:rPr>
        <w:t xml:space="preserve">7.2 </w:t>
      </w:r>
      <w:r w:rsidR="00731B9F">
        <w:rPr>
          <w:rFonts w:asciiTheme="majorHAnsi" w:hAnsiTheme="majorHAnsi" w:cs="Times New Roman"/>
          <w:b/>
          <w:sz w:val="32"/>
          <w:szCs w:val="32"/>
        </w:rPr>
        <w:t>Newsfeed</w:t>
      </w:r>
      <w:r w:rsidR="006B4C19">
        <w:rPr>
          <w:rFonts w:asciiTheme="majorHAnsi" w:hAnsiTheme="majorHAnsi" w:cs="Times New Roman"/>
          <w:b/>
          <w:sz w:val="32"/>
          <w:szCs w:val="32"/>
        </w:rPr>
        <w:t xml:space="preserve"> in Profile Page</w:t>
      </w:r>
    </w:p>
    <w:p w14:paraId="221FF2B0" w14:textId="3B515840" w:rsidR="00731B9F" w:rsidRDefault="00731B9F" w:rsidP="00731B9F">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There is a newsfeed section on the profile page including 3 tabs:</w:t>
      </w:r>
    </w:p>
    <w:p w14:paraId="3AB373E1" w14:textId="6D03E109" w:rsidR="00731B9F" w:rsidRDefault="00731B9F" w:rsidP="00731B9F">
      <w:pPr>
        <w:widowControl w:val="0"/>
        <w:numPr>
          <w:ilvl w:val="0"/>
          <w:numId w:val="31"/>
        </w:numPr>
        <w:tabs>
          <w:tab w:val="left" w:pos="0"/>
          <w:tab w:val="left" w:pos="220"/>
        </w:tabs>
        <w:autoSpaceDE w:val="0"/>
        <w:autoSpaceDN w:val="0"/>
        <w:adjustRightInd w:val="0"/>
        <w:spacing w:after="293"/>
        <w:rPr>
          <w:rFonts w:asciiTheme="majorHAnsi" w:hAnsiTheme="majorHAnsi" w:cs="Times New Roman"/>
          <w:sz w:val="28"/>
          <w:szCs w:val="28"/>
        </w:rPr>
      </w:pPr>
      <w:r w:rsidRPr="00731B9F">
        <w:rPr>
          <w:rFonts w:asciiTheme="majorHAnsi" w:hAnsiTheme="majorHAnsi" w:cs="Times New Roman"/>
          <w:sz w:val="28"/>
          <w:szCs w:val="28"/>
        </w:rPr>
        <w:t>Recent Activity</w:t>
      </w:r>
      <w:r>
        <w:rPr>
          <w:rFonts w:asciiTheme="majorHAnsi" w:hAnsiTheme="majorHAnsi" w:cs="Times New Roman"/>
          <w:sz w:val="28"/>
          <w:szCs w:val="28"/>
        </w:rPr>
        <w:t>: Your followers, users that you follow, recipes that you and users that you follow liked, rated, ate and  shared.</w:t>
      </w:r>
    </w:p>
    <w:p w14:paraId="289EB838" w14:textId="171C5A8F" w:rsidR="00731B9F" w:rsidRDefault="00731B9F" w:rsidP="00731B9F">
      <w:pPr>
        <w:widowControl w:val="0"/>
        <w:numPr>
          <w:ilvl w:val="0"/>
          <w:numId w:val="31"/>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 xml:space="preserve">Shared Recipe: Recipes that you shared. </w:t>
      </w:r>
    </w:p>
    <w:p w14:paraId="73B23807" w14:textId="48454DA7" w:rsidR="00731B9F" w:rsidRPr="00731B9F" w:rsidRDefault="00731B9F" w:rsidP="00731B9F">
      <w:pPr>
        <w:widowControl w:val="0"/>
        <w:numPr>
          <w:ilvl w:val="0"/>
          <w:numId w:val="31"/>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Recently Eaten: Recipes that you marked as eaten.</w:t>
      </w:r>
    </w:p>
    <w:p w14:paraId="6B2CF4EC" w14:textId="77777777" w:rsidR="00731B9F" w:rsidRDefault="00731B9F" w:rsidP="001B2EF8">
      <w:pPr>
        <w:pStyle w:val="ListParagraph"/>
        <w:widowControl w:val="0"/>
        <w:tabs>
          <w:tab w:val="left" w:pos="0"/>
        </w:tabs>
        <w:autoSpaceDE w:val="0"/>
        <w:autoSpaceDN w:val="0"/>
        <w:adjustRightInd w:val="0"/>
        <w:spacing w:after="240"/>
        <w:ind w:left="0"/>
        <w:rPr>
          <w:rFonts w:asciiTheme="majorHAnsi" w:hAnsiTheme="majorHAnsi" w:cs="Times"/>
          <w:b/>
          <w:sz w:val="32"/>
          <w:szCs w:val="32"/>
        </w:rPr>
      </w:pPr>
      <w:r>
        <w:rPr>
          <w:rFonts w:asciiTheme="majorHAnsi" w:hAnsiTheme="majorHAnsi" w:cs="Times"/>
          <w:b/>
          <w:noProof/>
          <w:sz w:val="32"/>
          <w:szCs w:val="32"/>
        </w:rPr>
        <w:drawing>
          <wp:inline distT="0" distB="0" distL="0" distR="0" wp14:anchorId="4A0ECE19" wp14:editId="27F43703">
            <wp:extent cx="4569460" cy="36659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23.39.39.png"/>
                    <pic:cNvPicPr/>
                  </pic:nvPicPr>
                  <pic:blipFill>
                    <a:blip r:embed="rId24">
                      <a:extLst>
                        <a:ext uri="{28A0092B-C50C-407E-A947-70E740481C1C}">
                          <a14:useLocalDpi xmlns:a14="http://schemas.microsoft.com/office/drawing/2010/main" val="0"/>
                        </a:ext>
                      </a:extLst>
                    </a:blip>
                    <a:stretch>
                      <a:fillRect/>
                    </a:stretch>
                  </pic:blipFill>
                  <pic:spPr>
                    <a:xfrm>
                      <a:off x="0" y="0"/>
                      <a:ext cx="4570003" cy="3666411"/>
                    </a:xfrm>
                    <a:prstGeom prst="rect">
                      <a:avLst/>
                    </a:prstGeom>
                  </pic:spPr>
                </pic:pic>
              </a:graphicData>
            </a:graphic>
          </wp:inline>
        </w:drawing>
      </w:r>
    </w:p>
    <w:p w14:paraId="5EEF3C63" w14:textId="77777777" w:rsidR="00731B9F" w:rsidRDefault="00731B9F" w:rsidP="001B2EF8">
      <w:pPr>
        <w:pStyle w:val="ListParagraph"/>
        <w:widowControl w:val="0"/>
        <w:tabs>
          <w:tab w:val="left" w:pos="0"/>
        </w:tabs>
        <w:autoSpaceDE w:val="0"/>
        <w:autoSpaceDN w:val="0"/>
        <w:adjustRightInd w:val="0"/>
        <w:spacing w:after="240"/>
        <w:ind w:left="0"/>
        <w:rPr>
          <w:rFonts w:asciiTheme="majorHAnsi" w:hAnsiTheme="majorHAnsi" w:cs="Times"/>
          <w:b/>
          <w:sz w:val="32"/>
          <w:szCs w:val="32"/>
        </w:rPr>
      </w:pPr>
    </w:p>
    <w:p w14:paraId="0EDD13B9" w14:textId="36BCE0AB" w:rsidR="001B2EF8" w:rsidRDefault="001D58FE" w:rsidP="001B2EF8">
      <w:pPr>
        <w:pStyle w:val="ListParagraph"/>
        <w:widowControl w:val="0"/>
        <w:tabs>
          <w:tab w:val="left" w:pos="0"/>
        </w:tabs>
        <w:autoSpaceDE w:val="0"/>
        <w:autoSpaceDN w:val="0"/>
        <w:adjustRightInd w:val="0"/>
        <w:spacing w:after="240"/>
        <w:ind w:left="0"/>
        <w:rPr>
          <w:rFonts w:asciiTheme="majorHAnsi" w:hAnsiTheme="majorHAnsi" w:cs="Times"/>
          <w:b/>
          <w:sz w:val="32"/>
          <w:szCs w:val="32"/>
        </w:rPr>
      </w:pPr>
      <w:r>
        <w:rPr>
          <w:rFonts w:asciiTheme="majorHAnsi" w:hAnsiTheme="majorHAnsi" w:cs="Times"/>
          <w:b/>
          <w:sz w:val="32"/>
          <w:szCs w:val="32"/>
        </w:rPr>
        <w:t>7.3</w:t>
      </w:r>
      <w:r w:rsidR="00A872B2">
        <w:rPr>
          <w:rFonts w:asciiTheme="majorHAnsi" w:hAnsiTheme="majorHAnsi" w:cs="Times"/>
          <w:b/>
          <w:sz w:val="32"/>
          <w:szCs w:val="32"/>
        </w:rPr>
        <w:t xml:space="preserve"> </w:t>
      </w:r>
      <w:r w:rsidR="001B2EF8" w:rsidRPr="001B2EF8">
        <w:rPr>
          <w:rFonts w:asciiTheme="majorHAnsi" w:hAnsiTheme="majorHAnsi" w:cs="Times"/>
          <w:b/>
          <w:sz w:val="32"/>
          <w:szCs w:val="32"/>
        </w:rPr>
        <w:t>Eat and Like Recipe</w:t>
      </w:r>
    </w:p>
    <w:p w14:paraId="55DBA03F" w14:textId="3DE1E3A1" w:rsidR="00475DD9" w:rsidRPr="00475DD9" w:rsidRDefault="00F7520F" w:rsidP="00475DD9">
      <w:pPr>
        <w:pStyle w:val="ListParagraph"/>
        <w:numPr>
          <w:ilvl w:val="0"/>
          <w:numId w:val="29"/>
        </w:numPr>
        <w:ind w:left="0" w:firstLine="0"/>
        <w:rPr>
          <w:rFonts w:asciiTheme="majorHAnsi" w:hAnsiTheme="majorHAnsi"/>
          <w:b/>
          <w:sz w:val="28"/>
          <w:szCs w:val="28"/>
        </w:rPr>
      </w:pPr>
      <w:r w:rsidRPr="00475DD9">
        <w:rPr>
          <w:rFonts w:asciiTheme="majorHAnsi" w:hAnsiTheme="majorHAnsi"/>
          <w:sz w:val="28"/>
          <w:szCs w:val="28"/>
        </w:rPr>
        <w:t xml:space="preserve">You can mark other users’ </w:t>
      </w:r>
      <w:r w:rsidR="00212A44" w:rsidRPr="00475DD9">
        <w:rPr>
          <w:rFonts w:asciiTheme="majorHAnsi" w:hAnsiTheme="majorHAnsi"/>
          <w:sz w:val="28"/>
          <w:szCs w:val="28"/>
        </w:rPr>
        <w:t>recipe</w:t>
      </w:r>
      <w:r w:rsidRPr="00475DD9">
        <w:rPr>
          <w:rFonts w:asciiTheme="majorHAnsi" w:hAnsiTheme="majorHAnsi"/>
          <w:sz w:val="28"/>
          <w:szCs w:val="28"/>
        </w:rPr>
        <w:t>s</w:t>
      </w:r>
      <w:r w:rsidR="00212A44" w:rsidRPr="00475DD9">
        <w:rPr>
          <w:rFonts w:asciiTheme="majorHAnsi" w:hAnsiTheme="majorHAnsi"/>
          <w:sz w:val="28"/>
          <w:szCs w:val="28"/>
        </w:rPr>
        <w:t xml:space="preserve"> as eaten using “Eat” button on </w:t>
      </w:r>
      <w:r w:rsidRPr="00475DD9">
        <w:rPr>
          <w:rFonts w:asciiTheme="majorHAnsi" w:hAnsiTheme="majorHAnsi"/>
          <w:sz w:val="28"/>
          <w:szCs w:val="28"/>
        </w:rPr>
        <w:t xml:space="preserve">the </w:t>
      </w:r>
      <w:r w:rsidR="00212A44" w:rsidRPr="00475DD9">
        <w:rPr>
          <w:rFonts w:asciiTheme="majorHAnsi" w:hAnsiTheme="majorHAnsi"/>
          <w:sz w:val="28"/>
          <w:szCs w:val="28"/>
        </w:rPr>
        <w:t xml:space="preserve">recipe page. </w:t>
      </w:r>
      <w:r w:rsidRPr="00475DD9">
        <w:rPr>
          <w:rFonts w:asciiTheme="majorHAnsi" w:hAnsiTheme="majorHAnsi"/>
          <w:sz w:val="28"/>
          <w:szCs w:val="28"/>
        </w:rPr>
        <w:t>This will show your rates’ quality and it is also used for hiding the eaten recipes on “Advanced Search”  results.</w:t>
      </w:r>
    </w:p>
    <w:p w14:paraId="1DE67154" w14:textId="77777777" w:rsidR="00475DD9" w:rsidRPr="00475DD9" w:rsidRDefault="00475DD9" w:rsidP="00475DD9">
      <w:pPr>
        <w:pStyle w:val="ListParagraph"/>
        <w:ind w:left="0"/>
        <w:rPr>
          <w:rFonts w:asciiTheme="majorHAnsi" w:hAnsiTheme="majorHAnsi"/>
          <w:b/>
          <w:sz w:val="28"/>
          <w:szCs w:val="28"/>
        </w:rPr>
      </w:pPr>
    </w:p>
    <w:p w14:paraId="5473C7AA" w14:textId="003D3C3E" w:rsidR="004A1D5A" w:rsidRPr="00475DD9" w:rsidRDefault="00F7520F" w:rsidP="00475DD9">
      <w:pPr>
        <w:pStyle w:val="ListParagraph"/>
        <w:numPr>
          <w:ilvl w:val="0"/>
          <w:numId w:val="29"/>
        </w:numPr>
        <w:ind w:left="0" w:firstLine="0"/>
        <w:rPr>
          <w:rFonts w:asciiTheme="majorHAnsi" w:hAnsiTheme="majorHAnsi"/>
          <w:b/>
          <w:sz w:val="28"/>
          <w:szCs w:val="28"/>
        </w:rPr>
      </w:pPr>
      <w:r w:rsidRPr="00475DD9">
        <w:rPr>
          <w:rFonts w:asciiTheme="majorHAnsi" w:hAnsiTheme="majorHAnsi"/>
          <w:sz w:val="28"/>
          <w:szCs w:val="28"/>
        </w:rPr>
        <w:t>You can like other users’ recipes using “Like” button on the recipe page. This will affect recipe’s popularity and rank on “Advanced Search”.</w:t>
      </w:r>
      <w:r w:rsidR="004A1D5A" w:rsidRPr="00475DD9">
        <w:rPr>
          <w:rFonts w:asciiTheme="majorHAnsi" w:hAnsiTheme="majorHAnsi"/>
          <w:sz w:val="28"/>
          <w:szCs w:val="28"/>
        </w:rPr>
        <w:br/>
      </w:r>
    </w:p>
    <w:p w14:paraId="1F8D7214" w14:textId="4822C2B0" w:rsidR="004A095F" w:rsidRPr="00475DD9" w:rsidRDefault="004A095F" w:rsidP="00475DD9">
      <w:pPr>
        <w:pStyle w:val="ListParagraph"/>
        <w:numPr>
          <w:ilvl w:val="0"/>
          <w:numId w:val="29"/>
        </w:numPr>
        <w:ind w:left="0" w:firstLine="0"/>
        <w:rPr>
          <w:b/>
          <w:sz w:val="32"/>
          <w:szCs w:val="32"/>
        </w:rPr>
      </w:pPr>
      <w:r w:rsidRPr="00475DD9">
        <w:rPr>
          <w:rFonts w:asciiTheme="majorHAnsi" w:hAnsiTheme="majorHAnsi"/>
          <w:sz w:val="28"/>
          <w:szCs w:val="28"/>
        </w:rPr>
        <w:t>Your “Eat” and “Like” actions shown on your “Recent Activity” and “Recently Eaten”  parts of your profile and also  shown on your followers’ “Recent Activity” page.</w:t>
      </w:r>
      <w:r>
        <w:t xml:space="preserve"> </w:t>
      </w:r>
    </w:p>
    <w:p w14:paraId="04C657CB" w14:textId="77777777" w:rsidR="004A095F" w:rsidRPr="00475DD9" w:rsidRDefault="004A095F" w:rsidP="004A095F">
      <w:pPr>
        <w:pStyle w:val="ListParagraph"/>
        <w:widowControl w:val="0"/>
        <w:tabs>
          <w:tab w:val="left" w:pos="0"/>
        </w:tabs>
        <w:autoSpaceDE w:val="0"/>
        <w:autoSpaceDN w:val="0"/>
        <w:adjustRightInd w:val="0"/>
        <w:spacing w:after="240"/>
        <w:ind w:left="360"/>
        <w:rPr>
          <w:rFonts w:asciiTheme="majorHAnsi" w:hAnsiTheme="majorHAnsi" w:cs="Times"/>
          <w:b/>
          <w:sz w:val="16"/>
          <w:szCs w:val="16"/>
        </w:rPr>
      </w:pPr>
    </w:p>
    <w:p w14:paraId="6FCCE28D" w14:textId="77AEB74C" w:rsidR="006D7664" w:rsidRPr="0074250F" w:rsidRDefault="00F7520F" w:rsidP="0074250F">
      <w:pPr>
        <w:pStyle w:val="ListParagraph"/>
        <w:widowControl w:val="0"/>
        <w:tabs>
          <w:tab w:val="left" w:pos="0"/>
        </w:tabs>
        <w:autoSpaceDE w:val="0"/>
        <w:autoSpaceDN w:val="0"/>
        <w:adjustRightInd w:val="0"/>
        <w:spacing w:after="240"/>
        <w:ind w:left="0"/>
        <w:rPr>
          <w:rFonts w:asciiTheme="majorHAnsi" w:hAnsiTheme="majorHAnsi" w:cs="Times"/>
          <w:sz w:val="28"/>
          <w:szCs w:val="28"/>
        </w:rPr>
      </w:pPr>
      <w:r w:rsidRPr="004A095F">
        <w:rPr>
          <w:rFonts w:asciiTheme="majorHAnsi" w:hAnsiTheme="majorHAnsi" w:cs="Times"/>
          <w:i/>
          <w:sz w:val="28"/>
          <w:szCs w:val="28"/>
        </w:rPr>
        <w:t>Recipe Page</w:t>
      </w:r>
      <w:r w:rsidRPr="00F7520F">
        <w:rPr>
          <w:rFonts w:asciiTheme="majorHAnsi" w:hAnsiTheme="majorHAnsi" w:cs="Times"/>
          <w:noProof/>
          <w:sz w:val="28"/>
          <w:szCs w:val="28"/>
        </w:rPr>
        <w:drawing>
          <wp:inline distT="0" distB="0" distL="0" distR="0" wp14:anchorId="536E639D" wp14:editId="130AE396">
            <wp:extent cx="6301105" cy="2335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17.05.07.png"/>
                    <pic:cNvPicPr/>
                  </pic:nvPicPr>
                  <pic:blipFill>
                    <a:blip r:embed="rId25">
                      <a:extLst>
                        <a:ext uri="{28A0092B-C50C-407E-A947-70E740481C1C}">
                          <a14:useLocalDpi xmlns:a14="http://schemas.microsoft.com/office/drawing/2010/main" val="0"/>
                        </a:ext>
                      </a:extLst>
                    </a:blip>
                    <a:stretch>
                      <a:fillRect/>
                    </a:stretch>
                  </pic:blipFill>
                  <pic:spPr>
                    <a:xfrm>
                      <a:off x="0" y="0"/>
                      <a:ext cx="6301105" cy="2335530"/>
                    </a:xfrm>
                    <a:prstGeom prst="rect">
                      <a:avLst/>
                    </a:prstGeom>
                  </pic:spPr>
                </pic:pic>
              </a:graphicData>
            </a:graphic>
          </wp:inline>
        </w:drawing>
      </w:r>
    </w:p>
    <w:p w14:paraId="2DBBD31C" w14:textId="3AD675AB" w:rsidR="006D7664" w:rsidRDefault="001D58FE" w:rsidP="00BC6BB1">
      <w:pPr>
        <w:widowControl w:val="0"/>
        <w:tabs>
          <w:tab w:val="left" w:pos="0"/>
          <w:tab w:val="left" w:pos="220"/>
        </w:tabs>
        <w:autoSpaceDE w:val="0"/>
        <w:autoSpaceDN w:val="0"/>
        <w:adjustRightInd w:val="0"/>
        <w:spacing w:after="240"/>
        <w:rPr>
          <w:rFonts w:asciiTheme="majorHAnsi" w:hAnsiTheme="majorHAnsi" w:cs="Times"/>
          <w:b/>
          <w:sz w:val="32"/>
          <w:szCs w:val="32"/>
        </w:rPr>
      </w:pPr>
      <w:r>
        <w:rPr>
          <w:rFonts w:asciiTheme="majorHAnsi" w:hAnsiTheme="majorHAnsi" w:cs="Times"/>
          <w:b/>
          <w:sz w:val="32"/>
          <w:szCs w:val="32"/>
        </w:rPr>
        <w:t xml:space="preserve">7.4 </w:t>
      </w:r>
      <w:r w:rsidR="00FF1F38">
        <w:rPr>
          <w:rFonts w:asciiTheme="majorHAnsi" w:hAnsiTheme="majorHAnsi" w:cs="Times"/>
          <w:b/>
          <w:sz w:val="32"/>
          <w:szCs w:val="32"/>
        </w:rPr>
        <w:t>Ratings</w:t>
      </w:r>
    </w:p>
    <w:p w14:paraId="7AC6677D" w14:textId="287D12D5" w:rsidR="00475DD9" w:rsidRPr="0074250F" w:rsidRDefault="00475DD9" w:rsidP="00475DD9">
      <w:pPr>
        <w:pStyle w:val="ListParagraph"/>
        <w:widowControl w:val="0"/>
        <w:numPr>
          <w:ilvl w:val="0"/>
          <w:numId w:val="18"/>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You can rate the recipes from 1 to 5 according to Health (1:Unhealthy-5:Healthy), Cost (1:Costy-5:Wallet Friendly), Taste (1:Tasteless-5:Yummy) and Ease ( 1: Difficult-5:Easy)</w:t>
      </w:r>
    </w:p>
    <w:p w14:paraId="55FC77B5" w14:textId="77777777" w:rsidR="00475DD9" w:rsidRPr="00475DD9" w:rsidRDefault="00475DD9" w:rsidP="00731B9F">
      <w:pPr>
        <w:widowControl w:val="0"/>
        <w:numPr>
          <w:ilvl w:val="0"/>
          <w:numId w:val="31"/>
        </w:numPr>
        <w:tabs>
          <w:tab w:val="left" w:pos="0"/>
          <w:tab w:val="left" w:pos="220"/>
        </w:tabs>
        <w:autoSpaceDE w:val="0"/>
        <w:autoSpaceDN w:val="0"/>
        <w:adjustRightInd w:val="0"/>
        <w:spacing w:after="293"/>
        <w:rPr>
          <w:rFonts w:asciiTheme="majorHAnsi" w:hAnsiTheme="majorHAnsi" w:cs="Times New Roman"/>
          <w:b/>
          <w:sz w:val="28"/>
          <w:szCs w:val="28"/>
        </w:rPr>
      </w:pPr>
      <w:r w:rsidRPr="00475DD9">
        <w:rPr>
          <w:rFonts w:asciiTheme="majorHAnsi" w:hAnsiTheme="majorHAnsi" w:cs="Times New Roman"/>
          <w:sz w:val="28"/>
          <w:szCs w:val="28"/>
        </w:rPr>
        <w:t>Overall rating score of the recipe is avarage of all ratings.</w:t>
      </w:r>
    </w:p>
    <w:p w14:paraId="6F93BC30" w14:textId="24F2E824" w:rsidR="00A872B2" w:rsidRPr="00570F28" w:rsidRDefault="00475DD9" w:rsidP="00A872B2">
      <w:pPr>
        <w:pStyle w:val="ListParagraph"/>
        <w:widowControl w:val="0"/>
        <w:numPr>
          <w:ilvl w:val="0"/>
          <w:numId w:val="18"/>
        </w:numPr>
        <w:tabs>
          <w:tab w:val="left" w:pos="0"/>
          <w:tab w:val="left" w:pos="220"/>
        </w:tabs>
        <w:autoSpaceDE w:val="0"/>
        <w:autoSpaceDN w:val="0"/>
        <w:adjustRightInd w:val="0"/>
        <w:spacing w:after="240"/>
        <w:ind w:left="0" w:firstLine="0"/>
        <w:rPr>
          <w:rFonts w:asciiTheme="majorHAnsi" w:hAnsiTheme="majorHAnsi" w:cs="Times"/>
          <w:b/>
          <w:sz w:val="32"/>
          <w:szCs w:val="32"/>
        </w:rPr>
      </w:pPr>
      <w:r>
        <w:rPr>
          <w:rFonts w:asciiTheme="majorHAnsi" w:hAnsiTheme="majorHAnsi" w:cs="Times"/>
          <w:sz w:val="28"/>
          <w:szCs w:val="28"/>
        </w:rPr>
        <w:t>You can change your rating votes later if you want.</w:t>
      </w:r>
    </w:p>
    <w:p w14:paraId="7428BACA" w14:textId="28869FDB" w:rsidR="00A872B2" w:rsidRPr="00A872B2" w:rsidRDefault="00A872B2" w:rsidP="00A872B2">
      <w:pPr>
        <w:rPr>
          <w:rFonts w:asciiTheme="majorHAnsi" w:hAnsiTheme="majorHAnsi"/>
          <w:b/>
          <w:i/>
          <w:sz w:val="28"/>
          <w:szCs w:val="28"/>
        </w:rPr>
      </w:pPr>
      <w:r>
        <w:rPr>
          <w:rFonts w:asciiTheme="majorHAnsi" w:hAnsiTheme="majorHAnsi"/>
          <w:i/>
          <w:sz w:val="28"/>
          <w:szCs w:val="28"/>
        </w:rPr>
        <w:t>Ratings Section</w:t>
      </w:r>
    </w:p>
    <w:p w14:paraId="50E4636D" w14:textId="5CD943EB" w:rsidR="003A2695" w:rsidRPr="0089408E" w:rsidRDefault="00A872B2" w:rsidP="003A2695">
      <w:pPr>
        <w:pStyle w:val="ListParagraph"/>
        <w:widowControl w:val="0"/>
        <w:tabs>
          <w:tab w:val="left" w:pos="0"/>
          <w:tab w:val="left" w:pos="220"/>
        </w:tabs>
        <w:autoSpaceDE w:val="0"/>
        <w:autoSpaceDN w:val="0"/>
        <w:adjustRightInd w:val="0"/>
        <w:spacing w:after="240"/>
        <w:ind w:left="0"/>
        <w:rPr>
          <w:rFonts w:asciiTheme="majorHAnsi" w:hAnsiTheme="majorHAnsi" w:cs="Times"/>
          <w:b/>
          <w:sz w:val="32"/>
          <w:szCs w:val="32"/>
        </w:rPr>
      </w:pPr>
      <w:r>
        <w:rPr>
          <w:rFonts w:asciiTheme="majorHAnsi" w:hAnsiTheme="majorHAnsi" w:cs="Times"/>
          <w:b/>
          <w:noProof/>
          <w:sz w:val="32"/>
          <w:szCs w:val="32"/>
        </w:rPr>
        <w:drawing>
          <wp:inline distT="0" distB="0" distL="0" distR="0" wp14:anchorId="56088D37" wp14:editId="63A60C0A">
            <wp:extent cx="3769360" cy="2094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20.39.35.png"/>
                    <pic:cNvPicPr/>
                  </pic:nvPicPr>
                  <pic:blipFill>
                    <a:blip r:embed="rId26">
                      <a:extLst>
                        <a:ext uri="{28A0092B-C50C-407E-A947-70E740481C1C}">
                          <a14:useLocalDpi xmlns:a14="http://schemas.microsoft.com/office/drawing/2010/main" val="0"/>
                        </a:ext>
                      </a:extLst>
                    </a:blip>
                    <a:stretch>
                      <a:fillRect/>
                    </a:stretch>
                  </pic:blipFill>
                  <pic:spPr>
                    <a:xfrm>
                      <a:off x="0" y="0"/>
                      <a:ext cx="3769995" cy="2095287"/>
                    </a:xfrm>
                    <a:prstGeom prst="rect">
                      <a:avLst/>
                    </a:prstGeom>
                  </pic:spPr>
                </pic:pic>
              </a:graphicData>
            </a:graphic>
          </wp:inline>
        </w:drawing>
      </w:r>
    </w:p>
    <w:p w14:paraId="6C197A17" w14:textId="7598DFA3" w:rsidR="0089408E" w:rsidRDefault="0089408E" w:rsidP="0089408E">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sz w:val="32"/>
          <w:szCs w:val="32"/>
        </w:rPr>
        <w:t>7.5</w:t>
      </w:r>
      <w:r w:rsidRPr="0089408E">
        <w:rPr>
          <w:rFonts w:asciiTheme="majorHAnsi" w:hAnsiTheme="majorHAnsi" w:cs="Times New Roman"/>
          <w:b/>
          <w:sz w:val="32"/>
          <w:szCs w:val="32"/>
        </w:rPr>
        <w:t xml:space="preserve"> </w:t>
      </w:r>
      <w:r>
        <w:rPr>
          <w:rFonts w:asciiTheme="majorHAnsi" w:hAnsiTheme="majorHAnsi" w:cs="Times New Roman"/>
          <w:b/>
          <w:sz w:val="32"/>
          <w:szCs w:val="32"/>
        </w:rPr>
        <w:t>Facebook Share</w:t>
      </w:r>
    </w:p>
    <w:p w14:paraId="5B3C1A4B" w14:textId="5A23995D" w:rsidR="0089408E" w:rsidRPr="0089408E" w:rsidRDefault="0089408E" w:rsidP="0089408E">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noProof/>
          <w:sz w:val="32"/>
          <w:szCs w:val="32"/>
        </w:rPr>
        <w:drawing>
          <wp:inline distT="0" distB="0" distL="0" distR="0" wp14:anchorId="22BF78B4" wp14:editId="42A97BCE">
            <wp:extent cx="5290140" cy="2940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918530_10153004146297766_1185185366_o.jpg"/>
                    <pic:cNvPicPr/>
                  </pic:nvPicPr>
                  <pic:blipFill>
                    <a:blip r:embed="rId27">
                      <a:extLst>
                        <a:ext uri="{28A0092B-C50C-407E-A947-70E740481C1C}">
                          <a14:useLocalDpi xmlns:a14="http://schemas.microsoft.com/office/drawing/2010/main" val="0"/>
                        </a:ext>
                      </a:extLst>
                    </a:blip>
                    <a:stretch>
                      <a:fillRect/>
                    </a:stretch>
                  </pic:blipFill>
                  <pic:spPr>
                    <a:xfrm>
                      <a:off x="0" y="0"/>
                      <a:ext cx="5290880" cy="2941096"/>
                    </a:xfrm>
                    <a:prstGeom prst="rect">
                      <a:avLst/>
                    </a:prstGeom>
                  </pic:spPr>
                </pic:pic>
              </a:graphicData>
            </a:graphic>
          </wp:inline>
        </w:drawing>
      </w:r>
    </w:p>
    <w:p w14:paraId="3D56ECD9" w14:textId="51CB1C60" w:rsidR="0089408E" w:rsidRPr="0089408E" w:rsidRDefault="0089408E" w:rsidP="0089408E">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You can share recipes on facebook. ( Doesn’t require facebook login)</w:t>
      </w:r>
    </w:p>
    <w:p w14:paraId="780C60D8" w14:textId="77777777" w:rsidR="0089408E" w:rsidRPr="0005164D" w:rsidRDefault="0089408E" w:rsidP="0089408E">
      <w:pPr>
        <w:widowControl w:val="0"/>
        <w:tabs>
          <w:tab w:val="left" w:pos="0"/>
          <w:tab w:val="left" w:pos="220"/>
        </w:tabs>
        <w:autoSpaceDE w:val="0"/>
        <w:autoSpaceDN w:val="0"/>
        <w:adjustRightInd w:val="0"/>
        <w:spacing w:after="293"/>
        <w:rPr>
          <w:rFonts w:asciiTheme="majorHAnsi" w:hAnsiTheme="majorHAnsi" w:cs="Times New Roman"/>
          <w:b/>
          <w:sz w:val="32"/>
          <w:szCs w:val="32"/>
        </w:rPr>
      </w:pPr>
    </w:p>
    <w:p w14:paraId="7AFF5311" w14:textId="77777777" w:rsidR="0089408E" w:rsidRDefault="0089408E" w:rsidP="0089408E">
      <w:pPr>
        <w:pStyle w:val="ListParagraph"/>
        <w:widowControl w:val="0"/>
        <w:tabs>
          <w:tab w:val="left" w:pos="0"/>
          <w:tab w:val="left" w:pos="220"/>
        </w:tabs>
        <w:autoSpaceDE w:val="0"/>
        <w:autoSpaceDN w:val="0"/>
        <w:adjustRightInd w:val="0"/>
        <w:spacing w:after="240"/>
        <w:ind w:left="0"/>
        <w:rPr>
          <w:rFonts w:asciiTheme="majorHAnsi" w:hAnsiTheme="majorHAnsi" w:cs="Times"/>
          <w:b/>
          <w:sz w:val="32"/>
          <w:szCs w:val="32"/>
        </w:rPr>
      </w:pPr>
    </w:p>
    <w:p w14:paraId="6BBEDBE9" w14:textId="198A7F3D" w:rsidR="0089408E" w:rsidRDefault="0089408E" w:rsidP="0089408E">
      <w:pPr>
        <w:pStyle w:val="ListParagraph"/>
        <w:widowControl w:val="0"/>
        <w:tabs>
          <w:tab w:val="left" w:pos="0"/>
          <w:tab w:val="left" w:pos="220"/>
        </w:tabs>
        <w:autoSpaceDE w:val="0"/>
        <w:autoSpaceDN w:val="0"/>
        <w:adjustRightInd w:val="0"/>
        <w:spacing w:after="240"/>
        <w:ind w:left="0"/>
        <w:rPr>
          <w:rFonts w:asciiTheme="majorHAnsi" w:hAnsiTheme="majorHAnsi" w:cs="Times"/>
          <w:b/>
          <w:sz w:val="32"/>
          <w:szCs w:val="32"/>
        </w:rPr>
      </w:pPr>
      <w:r>
        <w:rPr>
          <w:rFonts w:asciiTheme="majorHAnsi" w:hAnsiTheme="majorHAnsi" w:cs="Times"/>
          <w:b/>
          <w:sz w:val="32"/>
          <w:szCs w:val="32"/>
        </w:rPr>
        <w:t>7.6</w:t>
      </w:r>
      <w:r w:rsidRPr="003A2695">
        <w:rPr>
          <w:rFonts w:asciiTheme="majorHAnsi" w:hAnsiTheme="majorHAnsi" w:cs="Times"/>
          <w:b/>
          <w:sz w:val="32"/>
          <w:szCs w:val="32"/>
        </w:rPr>
        <w:t xml:space="preserve"> </w:t>
      </w:r>
      <w:r>
        <w:rPr>
          <w:rFonts w:asciiTheme="majorHAnsi" w:hAnsiTheme="majorHAnsi" w:cs="Times"/>
          <w:b/>
          <w:sz w:val="32"/>
          <w:szCs w:val="32"/>
        </w:rPr>
        <w:t>Share Recipe</w:t>
      </w:r>
    </w:p>
    <w:p w14:paraId="140759C8" w14:textId="77777777" w:rsidR="0089408E" w:rsidRPr="00475DD9" w:rsidRDefault="0089408E" w:rsidP="0089408E">
      <w:pPr>
        <w:widowControl w:val="0"/>
        <w:numPr>
          <w:ilvl w:val="0"/>
          <w:numId w:val="19"/>
        </w:numPr>
        <w:tabs>
          <w:tab w:val="left" w:pos="0"/>
          <w:tab w:val="left" w:pos="220"/>
        </w:tabs>
        <w:autoSpaceDE w:val="0"/>
        <w:autoSpaceDN w:val="0"/>
        <w:adjustRightInd w:val="0"/>
        <w:spacing w:after="293"/>
        <w:rPr>
          <w:rFonts w:asciiTheme="majorHAnsi" w:hAnsiTheme="majorHAnsi" w:cs="Times New Roman"/>
          <w:b/>
          <w:sz w:val="28"/>
          <w:szCs w:val="28"/>
        </w:rPr>
      </w:pPr>
      <w:r w:rsidRPr="00475DD9">
        <w:rPr>
          <w:rFonts w:asciiTheme="majorHAnsi" w:hAnsiTheme="majorHAnsi" w:cs="Times New Roman"/>
          <w:sz w:val="28"/>
          <w:szCs w:val="28"/>
        </w:rPr>
        <w:t xml:space="preserve">You can share a recipe with “Share” button on the recipe page.  </w:t>
      </w:r>
    </w:p>
    <w:p w14:paraId="790C02ED" w14:textId="77777777" w:rsidR="0089408E" w:rsidRPr="00817953" w:rsidRDefault="0089408E" w:rsidP="0089408E">
      <w:pPr>
        <w:widowControl w:val="0"/>
        <w:numPr>
          <w:ilvl w:val="0"/>
          <w:numId w:val="19"/>
        </w:numPr>
        <w:tabs>
          <w:tab w:val="left" w:pos="0"/>
          <w:tab w:val="left" w:pos="220"/>
        </w:tabs>
        <w:autoSpaceDE w:val="0"/>
        <w:autoSpaceDN w:val="0"/>
        <w:adjustRightInd w:val="0"/>
        <w:spacing w:after="293"/>
        <w:ind w:left="0" w:firstLine="0"/>
        <w:rPr>
          <w:rFonts w:asciiTheme="majorHAnsi" w:hAnsiTheme="majorHAnsi" w:cs="Times New Roman"/>
          <w:b/>
          <w:sz w:val="28"/>
          <w:szCs w:val="28"/>
        </w:rPr>
      </w:pPr>
      <w:r w:rsidRPr="00475DD9">
        <w:rPr>
          <w:rFonts w:asciiTheme="majorHAnsi" w:hAnsiTheme="majorHAnsi" w:cs="Times New Roman"/>
          <w:sz w:val="28"/>
          <w:szCs w:val="28"/>
        </w:rPr>
        <w:t xml:space="preserve">Shared recipes will published on your followers’ “Recent Activity” page and </w:t>
      </w:r>
      <w:r>
        <w:rPr>
          <w:rFonts w:asciiTheme="majorHAnsi" w:hAnsiTheme="majorHAnsi" w:cs="Times New Roman"/>
          <w:sz w:val="28"/>
          <w:szCs w:val="28"/>
        </w:rPr>
        <w:t xml:space="preserve">on </w:t>
      </w:r>
      <w:r w:rsidRPr="00475DD9">
        <w:rPr>
          <w:rFonts w:asciiTheme="majorHAnsi" w:hAnsiTheme="majorHAnsi" w:cs="Times New Roman"/>
          <w:sz w:val="28"/>
          <w:szCs w:val="28"/>
        </w:rPr>
        <w:t>your profile.</w:t>
      </w:r>
    </w:p>
    <w:p w14:paraId="3E25AB18" w14:textId="0E44CA5F" w:rsidR="00817953" w:rsidRPr="0089408E" w:rsidRDefault="00817953" w:rsidP="00817953">
      <w:pPr>
        <w:widowControl w:val="0"/>
        <w:tabs>
          <w:tab w:val="left" w:pos="0"/>
          <w:tab w:val="left" w:pos="220"/>
        </w:tabs>
        <w:autoSpaceDE w:val="0"/>
        <w:autoSpaceDN w:val="0"/>
        <w:adjustRightInd w:val="0"/>
        <w:spacing w:after="293"/>
        <w:rPr>
          <w:rFonts w:asciiTheme="majorHAnsi" w:hAnsiTheme="majorHAnsi" w:cs="Times New Roman"/>
          <w:b/>
          <w:sz w:val="28"/>
          <w:szCs w:val="28"/>
        </w:rPr>
      </w:pPr>
      <w:r>
        <w:rPr>
          <w:rFonts w:asciiTheme="majorHAnsi" w:hAnsiTheme="majorHAnsi" w:cs="Times New Roman"/>
          <w:b/>
          <w:noProof/>
          <w:sz w:val="28"/>
          <w:szCs w:val="28"/>
        </w:rPr>
        <w:drawing>
          <wp:inline distT="0" distB="0" distL="0" distR="0" wp14:anchorId="0014464E" wp14:editId="1B162AED">
            <wp:extent cx="5826760" cy="2098056"/>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11.35.38.png"/>
                    <pic:cNvPicPr/>
                  </pic:nvPicPr>
                  <pic:blipFill>
                    <a:blip r:embed="rId28">
                      <a:extLst>
                        <a:ext uri="{28A0092B-C50C-407E-A947-70E740481C1C}">
                          <a14:useLocalDpi xmlns:a14="http://schemas.microsoft.com/office/drawing/2010/main" val="0"/>
                        </a:ext>
                      </a:extLst>
                    </a:blip>
                    <a:stretch>
                      <a:fillRect/>
                    </a:stretch>
                  </pic:blipFill>
                  <pic:spPr>
                    <a:xfrm>
                      <a:off x="0" y="0"/>
                      <a:ext cx="5826760" cy="2098056"/>
                    </a:xfrm>
                    <a:prstGeom prst="rect">
                      <a:avLst/>
                    </a:prstGeom>
                  </pic:spPr>
                </pic:pic>
              </a:graphicData>
            </a:graphic>
          </wp:inline>
        </w:drawing>
      </w:r>
    </w:p>
    <w:p w14:paraId="4FAF5944" w14:textId="21AE073E" w:rsidR="00A872B2" w:rsidRDefault="0089408E" w:rsidP="00A872B2">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sz w:val="32"/>
          <w:szCs w:val="32"/>
        </w:rPr>
        <w:t xml:space="preserve">7.7 </w:t>
      </w:r>
      <w:r w:rsidR="00A872B2" w:rsidRPr="00A872B2">
        <w:rPr>
          <w:rFonts w:asciiTheme="majorHAnsi" w:hAnsiTheme="majorHAnsi" w:cs="Times New Roman"/>
          <w:b/>
          <w:sz w:val="32"/>
          <w:szCs w:val="32"/>
        </w:rPr>
        <w:t>Follow Users</w:t>
      </w:r>
    </w:p>
    <w:p w14:paraId="0BCA04A7" w14:textId="226D9E12" w:rsidR="00A872B2" w:rsidRPr="00A872B2" w:rsidRDefault="00A872B2" w:rsidP="00731B9F">
      <w:pPr>
        <w:widowControl w:val="0"/>
        <w:numPr>
          <w:ilvl w:val="0"/>
          <w:numId w:val="31"/>
        </w:numPr>
        <w:tabs>
          <w:tab w:val="left" w:pos="0"/>
          <w:tab w:val="left" w:pos="220"/>
        </w:tabs>
        <w:autoSpaceDE w:val="0"/>
        <w:autoSpaceDN w:val="0"/>
        <w:adjustRightInd w:val="0"/>
        <w:spacing w:after="293"/>
      </w:pPr>
      <w:r>
        <w:rPr>
          <w:rFonts w:asciiTheme="majorHAnsi" w:hAnsiTheme="majorHAnsi" w:cs="Times New Roman"/>
          <w:sz w:val="28"/>
          <w:szCs w:val="28"/>
        </w:rPr>
        <w:t>You can “Follow” users using “Follow” button on their profile pages.</w:t>
      </w:r>
    </w:p>
    <w:p w14:paraId="6255DC59" w14:textId="66B16A7A" w:rsidR="00A872B2" w:rsidRPr="004E4BB8" w:rsidRDefault="00A872B2" w:rsidP="00731B9F">
      <w:pPr>
        <w:widowControl w:val="0"/>
        <w:numPr>
          <w:ilvl w:val="0"/>
          <w:numId w:val="31"/>
        </w:numPr>
        <w:tabs>
          <w:tab w:val="left" w:pos="0"/>
          <w:tab w:val="left" w:pos="220"/>
        </w:tabs>
        <w:autoSpaceDE w:val="0"/>
        <w:autoSpaceDN w:val="0"/>
        <w:adjustRightInd w:val="0"/>
        <w:spacing w:after="293"/>
      </w:pPr>
      <w:r>
        <w:rPr>
          <w:rFonts w:asciiTheme="majorHAnsi" w:hAnsiTheme="majorHAnsi" w:cs="Times New Roman"/>
          <w:sz w:val="28"/>
          <w:szCs w:val="28"/>
        </w:rPr>
        <w:t xml:space="preserve">A notification message is sent to users you want to follow and if they accept, their activities are shown on your “Recent Activity” section on profile page. </w:t>
      </w:r>
    </w:p>
    <w:p w14:paraId="296F43ED" w14:textId="78CB7E40" w:rsidR="004E4BB8" w:rsidRPr="00570F28" w:rsidRDefault="004E4BB8" w:rsidP="00731B9F">
      <w:pPr>
        <w:widowControl w:val="0"/>
        <w:numPr>
          <w:ilvl w:val="0"/>
          <w:numId w:val="31"/>
        </w:numPr>
        <w:tabs>
          <w:tab w:val="left" w:pos="0"/>
          <w:tab w:val="left" w:pos="220"/>
        </w:tabs>
        <w:autoSpaceDE w:val="0"/>
        <w:autoSpaceDN w:val="0"/>
        <w:adjustRightInd w:val="0"/>
        <w:spacing w:after="293"/>
      </w:pPr>
      <w:r>
        <w:rPr>
          <w:rFonts w:asciiTheme="majorHAnsi" w:hAnsiTheme="majorHAnsi" w:cs="Times New Roman"/>
          <w:sz w:val="28"/>
          <w:szCs w:val="28"/>
        </w:rPr>
        <w:t xml:space="preserve">When a user sent following request to you, </w:t>
      </w:r>
      <w:r w:rsidR="00570F28">
        <w:rPr>
          <w:rFonts w:asciiTheme="majorHAnsi" w:hAnsiTheme="majorHAnsi" w:cs="Times New Roman"/>
          <w:sz w:val="28"/>
          <w:szCs w:val="28"/>
        </w:rPr>
        <w:t>icon on the navigation bar becomes red to notify you.</w:t>
      </w:r>
      <w:r w:rsidR="00042092">
        <w:rPr>
          <w:rFonts w:asciiTheme="majorHAnsi" w:hAnsiTheme="majorHAnsi" w:cs="Times New Roman"/>
          <w:sz w:val="28"/>
          <w:szCs w:val="28"/>
        </w:rPr>
        <w:t xml:space="preserve"> (notification option on follow: Settings/Privacy Settings)</w:t>
      </w:r>
    </w:p>
    <w:p w14:paraId="1964216F" w14:textId="31B750B7" w:rsidR="00570F28" w:rsidRDefault="00817953" w:rsidP="00570F28">
      <w:pPr>
        <w:widowControl w:val="0"/>
        <w:tabs>
          <w:tab w:val="left" w:pos="0"/>
          <w:tab w:val="left" w:pos="220"/>
        </w:tabs>
        <w:autoSpaceDE w:val="0"/>
        <w:autoSpaceDN w:val="0"/>
        <w:adjustRightInd w:val="0"/>
        <w:spacing w:after="293"/>
      </w:pPr>
      <w:r>
        <w:rPr>
          <w:noProof/>
        </w:rPr>
        <w:drawing>
          <wp:inline distT="0" distB="0" distL="0" distR="0" wp14:anchorId="60A052DF" wp14:editId="784F1E21">
            <wp:extent cx="6301105" cy="71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11.40.17.png"/>
                    <pic:cNvPicPr/>
                  </pic:nvPicPr>
                  <pic:blipFill>
                    <a:blip r:embed="rId29">
                      <a:extLst>
                        <a:ext uri="{28A0092B-C50C-407E-A947-70E740481C1C}">
                          <a14:useLocalDpi xmlns:a14="http://schemas.microsoft.com/office/drawing/2010/main" val="0"/>
                        </a:ext>
                      </a:extLst>
                    </a:blip>
                    <a:stretch>
                      <a:fillRect/>
                    </a:stretch>
                  </pic:blipFill>
                  <pic:spPr>
                    <a:xfrm>
                      <a:off x="0" y="0"/>
                      <a:ext cx="6301105" cy="717550"/>
                    </a:xfrm>
                    <a:prstGeom prst="rect">
                      <a:avLst/>
                    </a:prstGeom>
                  </pic:spPr>
                </pic:pic>
              </a:graphicData>
            </a:graphic>
          </wp:inline>
        </w:drawing>
      </w:r>
    </w:p>
    <w:p w14:paraId="1C169183" w14:textId="2BC60E98" w:rsidR="00817953" w:rsidRPr="00A872B2" w:rsidRDefault="00817953" w:rsidP="00570F28">
      <w:pPr>
        <w:widowControl w:val="0"/>
        <w:tabs>
          <w:tab w:val="left" w:pos="0"/>
          <w:tab w:val="left" w:pos="220"/>
        </w:tabs>
        <w:autoSpaceDE w:val="0"/>
        <w:autoSpaceDN w:val="0"/>
        <w:adjustRightInd w:val="0"/>
        <w:spacing w:after="293"/>
      </w:pPr>
      <w:r>
        <w:rPr>
          <w:noProof/>
        </w:rPr>
        <w:drawing>
          <wp:inline distT="0" distB="0" distL="0" distR="0" wp14:anchorId="682AAC57" wp14:editId="6E603449">
            <wp:extent cx="6301105" cy="617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11.41.29.png"/>
                    <pic:cNvPicPr/>
                  </pic:nvPicPr>
                  <pic:blipFill>
                    <a:blip r:embed="rId30">
                      <a:extLst>
                        <a:ext uri="{28A0092B-C50C-407E-A947-70E740481C1C}">
                          <a14:useLocalDpi xmlns:a14="http://schemas.microsoft.com/office/drawing/2010/main" val="0"/>
                        </a:ext>
                      </a:extLst>
                    </a:blip>
                    <a:stretch>
                      <a:fillRect/>
                    </a:stretch>
                  </pic:blipFill>
                  <pic:spPr>
                    <a:xfrm>
                      <a:off x="0" y="0"/>
                      <a:ext cx="6301105" cy="617855"/>
                    </a:xfrm>
                    <a:prstGeom prst="rect">
                      <a:avLst/>
                    </a:prstGeom>
                  </pic:spPr>
                </pic:pic>
              </a:graphicData>
            </a:graphic>
          </wp:inline>
        </w:drawing>
      </w:r>
    </w:p>
    <w:p w14:paraId="5A198C8D" w14:textId="78627D40" w:rsidR="00817953" w:rsidRDefault="00817953" w:rsidP="00731B9F">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noProof/>
          <w:sz w:val="32"/>
          <w:szCs w:val="32"/>
        </w:rPr>
        <w:drawing>
          <wp:inline distT="0" distB="0" distL="0" distR="0" wp14:anchorId="6FEE14A4" wp14:editId="39325A4A">
            <wp:extent cx="5483860" cy="110251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11.40.25.png"/>
                    <pic:cNvPicPr/>
                  </pic:nvPicPr>
                  <pic:blipFill>
                    <a:blip r:embed="rId31">
                      <a:extLst>
                        <a:ext uri="{28A0092B-C50C-407E-A947-70E740481C1C}">
                          <a14:useLocalDpi xmlns:a14="http://schemas.microsoft.com/office/drawing/2010/main" val="0"/>
                        </a:ext>
                      </a:extLst>
                    </a:blip>
                    <a:stretch>
                      <a:fillRect/>
                    </a:stretch>
                  </pic:blipFill>
                  <pic:spPr>
                    <a:xfrm>
                      <a:off x="0" y="0"/>
                      <a:ext cx="5483860" cy="1102519"/>
                    </a:xfrm>
                    <a:prstGeom prst="rect">
                      <a:avLst/>
                    </a:prstGeom>
                  </pic:spPr>
                </pic:pic>
              </a:graphicData>
            </a:graphic>
          </wp:inline>
        </w:drawing>
      </w:r>
    </w:p>
    <w:p w14:paraId="328FD7FC" w14:textId="1AEC9B0D" w:rsidR="00475DD9" w:rsidRDefault="00731B9F" w:rsidP="00731B9F">
      <w:pPr>
        <w:widowControl w:val="0"/>
        <w:tabs>
          <w:tab w:val="left" w:pos="0"/>
          <w:tab w:val="left" w:pos="220"/>
        </w:tabs>
        <w:autoSpaceDE w:val="0"/>
        <w:autoSpaceDN w:val="0"/>
        <w:adjustRightInd w:val="0"/>
        <w:spacing w:after="293"/>
        <w:rPr>
          <w:rFonts w:asciiTheme="majorHAnsi" w:hAnsiTheme="majorHAnsi" w:cs="Times New Roman"/>
          <w:b/>
          <w:sz w:val="32"/>
          <w:szCs w:val="32"/>
        </w:rPr>
      </w:pPr>
      <w:r w:rsidRPr="00731B9F">
        <w:rPr>
          <w:rFonts w:asciiTheme="majorHAnsi" w:hAnsiTheme="majorHAnsi" w:cs="Times New Roman"/>
          <w:b/>
          <w:sz w:val="32"/>
          <w:szCs w:val="32"/>
        </w:rPr>
        <w:t>8. SETTINGS</w:t>
      </w:r>
    </w:p>
    <w:p w14:paraId="3DF42BC1" w14:textId="00C63B04" w:rsidR="0005164D" w:rsidRPr="00817953" w:rsidRDefault="0005164D" w:rsidP="00731B9F">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 xml:space="preserve">You can reach Setting Menu from the settings icon on the navigation bar. </w:t>
      </w:r>
    </w:p>
    <w:p w14:paraId="21329536" w14:textId="77777777" w:rsidR="00817953" w:rsidRPr="0005164D" w:rsidRDefault="00817953" w:rsidP="00817953">
      <w:pPr>
        <w:widowControl w:val="0"/>
        <w:tabs>
          <w:tab w:val="left" w:pos="0"/>
          <w:tab w:val="left" w:pos="220"/>
        </w:tabs>
        <w:autoSpaceDE w:val="0"/>
        <w:autoSpaceDN w:val="0"/>
        <w:adjustRightInd w:val="0"/>
        <w:spacing w:after="293"/>
        <w:rPr>
          <w:rFonts w:asciiTheme="majorHAnsi" w:hAnsiTheme="majorHAnsi" w:cs="Times New Roman"/>
          <w:b/>
          <w:sz w:val="32"/>
          <w:szCs w:val="32"/>
        </w:rPr>
      </w:pPr>
    </w:p>
    <w:p w14:paraId="349C69AE" w14:textId="64C7F0E1" w:rsidR="00475DD9" w:rsidRDefault="0005164D" w:rsidP="0005164D">
      <w:pPr>
        <w:pStyle w:val="ListParagraph"/>
        <w:widowControl w:val="0"/>
        <w:tabs>
          <w:tab w:val="left" w:pos="0"/>
          <w:tab w:val="left" w:pos="220"/>
        </w:tabs>
        <w:autoSpaceDE w:val="0"/>
        <w:autoSpaceDN w:val="0"/>
        <w:adjustRightInd w:val="0"/>
        <w:spacing w:after="240"/>
        <w:ind w:left="0"/>
        <w:rPr>
          <w:rFonts w:asciiTheme="majorHAnsi" w:hAnsiTheme="majorHAnsi" w:cs="Times"/>
          <w:b/>
          <w:sz w:val="32"/>
          <w:szCs w:val="32"/>
        </w:rPr>
      </w:pPr>
      <w:r>
        <w:rPr>
          <w:rFonts w:asciiTheme="majorHAnsi" w:hAnsiTheme="majorHAnsi" w:cs="Times"/>
          <w:b/>
          <w:sz w:val="32"/>
          <w:szCs w:val="32"/>
        </w:rPr>
        <w:t>8.1 Profile Settings</w:t>
      </w:r>
    </w:p>
    <w:p w14:paraId="0A53D94D" w14:textId="3035540E" w:rsidR="0005164D" w:rsidRPr="0005164D" w:rsidRDefault="0005164D" w:rsidP="0005164D">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 xml:space="preserve">You can edit your profile informatons on this screen. </w:t>
      </w:r>
    </w:p>
    <w:p w14:paraId="1C44436F" w14:textId="4A5175A1" w:rsidR="00042092" w:rsidRPr="00817953" w:rsidRDefault="0005164D" w:rsidP="00042092">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You can also delete your account using  “Delete Account” button.</w:t>
      </w:r>
    </w:p>
    <w:p w14:paraId="65A79CF5" w14:textId="4DECEA22" w:rsidR="00042092" w:rsidRPr="0089408E" w:rsidRDefault="0005164D" w:rsidP="0005164D">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noProof/>
          <w:sz w:val="32"/>
          <w:szCs w:val="32"/>
        </w:rPr>
        <w:drawing>
          <wp:inline distT="0" distB="0" distL="0" distR="0" wp14:anchorId="13BBC7BE" wp14:editId="52FBD201">
            <wp:extent cx="2512060" cy="5297868"/>
            <wp:effectExtent l="0" t="0" r="254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23.48.47.png"/>
                    <pic:cNvPicPr/>
                  </pic:nvPicPr>
                  <pic:blipFill>
                    <a:blip r:embed="rId32">
                      <a:extLst>
                        <a:ext uri="{28A0092B-C50C-407E-A947-70E740481C1C}">
                          <a14:useLocalDpi xmlns:a14="http://schemas.microsoft.com/office/drawing/2010/main" val="0"/>
                        </a:ext>
                      </a:extLst>
                    </a:blip>
                    <a:stretch>
                      <a:fillRect/>
                    </a:stretch>
                  </pic:blipFill>
                  <pic:spPr>
                    <a:xfrm>
                      <a:off x="0" y="0"/>
                      <a:ext cx="2513265" cy="5300408"/>
                    </a:xfrm>
                    <a:prstGeom prst="rect">
                      <a:avLst/>
                    </a:prstGeom>
                  </pic:spPr>
                </pic:pic>
              </a:graphicData>
            </a:graphic>
          </wp:inline>
        </w:drawing>
      </w:r>
    </w:p>
    <w:p w14:paraId="122B463F" w14:textId="77777777" w:rsidR="00817953" w:rsidRDefault="00817953" w:rsidP="0005164D">
      <w:pPr>
        <w:widowControl w:val="0"/>
        <w:tabs>
          <w:tab w:val="left" w:pos="0"/>
          <w:tab w:val="left" w:pos="220"/>
        </w:tabs>
        <w:autoSpaceDE w:val="0"/>
        <w:autoSpaceDN w:val="0"/>
        <w:adjustRightInd w:val="0"/>
        <w:spacing w:after="293"/>
        <w:rPr>
          <w:rFonts w:asciiTheme="majorHAnsi" w:hAnsiTheme="majorHAnsi" w:cs="Times New Roman"/>
          <w:b/>
          <w:sz w:val="32"/>
          <w:szCs w:val="32"/>
        </w:rPr>
      </w:pPr>
    </w:p>
    <w:p w14:paraId="756BF237" w14:textId="77777777" w:rsidR="00817953" w:rsidRDefault="00817953" w:rsidP="0005164D">
      <w:pPr>
        <w:widowControl w:val="0"/>
        <w:tabs>
          <w:tab w:val="left" w:pos="0"/>
          <w:tab w:val="left" w:pos="220"/>
        </w:tabs>
        <w:autoSpaceDE w:val="0"/>
        <w:autoSpaceDN w:val="0"/>
        <w:adjustRightInd w:val="0"/>
        <w:spacing w:after="293"/>
        <w:rPr>
          <w:rFonts w:asciiTheme="majorHAnsi" w:hAnsiTheme="majorHAnsi" w:cs="Times New Roman"/>
          <w:b/>
          <w:sz w:val="32"/>
          <w:szCs w:val="32"/>
        </w:rPr>
      </w:pPr>
    </w:p>
    <w:p w14:paraId="487B2ECB" w14:textId="144A5E33" w:rsidR="0005164D" w:rsidRDefault="0005164D" w:rsidP="0005164D">
      <w:pPr>
        <w:widowControl w:val="0"/>
        <w:tabs>
          <w:tab w:val="left" w:pos="0"/>
          <w:tab w:val="left" w:pos="220"/>
        </w:tabs>
        <w:autoSpaceDE w:val="0"/>
        <w:autoSpaceDN w:val="0"/>
        <w:adjustRightInd w:val="0"/>
        <w:spacing w:after="293"/>
        <w:rPr>
          <w:rFonts w:asciiTheme="majorHAnsi" w:hAnsiTheme="majorHAnsi" w:cs="Times New Roman"/>
          <w:b/>
          <w:sz w:val="32"/>
          <w:szCs w:val="32"/>
        </w:rPr>
      </w:pPr>
      <w:r w:rsidRPr="0005164D">
        <w:rPr>
          <w:rFonts w:asciiTheme="majorHAnsi" w:hAnsiTheme="majorHAnsi" w:cs="Times New Roman"/>
          <w:b/>
          <w:sz w:val="32"/>
          <w:szCs w:val="32"/>
        </w:rPr>
        <w:t>8.2  Food Preferences</w:t>
      </w:r>
    </w:p>
    <w:p w14:paraId="040C7B29" w14:textId="51FC7C5D" w:rsidR="0005164D" w:rsidRPr="0005164D" w:rsidRDefault="00F4165B" w:rsidP="0005164D">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noProof/>
          <w:sz w:val="32"/>
          <w:szCs w:val="32"/>
        </w:rPr>
        <w:drawing>
          <wp:inline distT="0" distB="0" distL="0" distR="0" wp14:anchorId="5E3BD360" wp14:editId="15A5FEC8">
            <wp:extent cx="6301105"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6 at 23.54.19.png"/>
                    <pic:cNvPicPr/>
                  </pic:nvPicPr>
                  <pic:blipFill>
                    <a:blip r:embed="rId33">
                      <a:extLst>
                        <a:ext uri="{28A0092B-C50C-407E-A947-70E740481C1C}">
                          <a14:useLocalDpi xmlns:a14="http://schemas.microsoft.com/office/drawing/2010/main" val="0"/>
                        </a:ext>
                      </a:extLst>
                    </a:blip>
                    <a:stretch>
                      <a:fillRect/>
                    </a:stretch>
                  </pic:blipFill>
                  <pic:spPr>
                    <a:xfrm>
                      <a:off x="0" y="0"/>
                      <a:ext cx="6301105" cy="3409950"/>
                    </a:xfrm>
                    <a:prstGeom prst="rect">
                      <a:avLst/>
                    </a:prstGeom>
                  </pic:spPr>
                </pic:pic>
              </a:graphicData>
            </a:graphic>
          </wp:inline>
        </w:drawing>
      </w:r>
    </w:p>
    <w:p w14:paraId="0CEE603E" w14:textId="71048CB8" w:rsidR="00F4165B" w:rsidRPr="00F4165B" w:rsidRDefault="00F4165B" w:rsidP="00F4165B">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You can state your food preferences from settings menu.</w:t>
      </w:r>
    </w:p>
    <w:p w14:paraId="4F235728" w14:textId="77777777" w:rsidR="00F4165B" w:rsidRPr="00F4165B" w:rsidRDefault="00F4165B" w:rsidP="00F4165B">
      <w:pPr>
        <w:widowControl w:val="0"/>
        <w:numPr>
          <w:ilvl w:val="0"/>
          <w:numId w:val="32"/>
        </w:numPr>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sz w:val="28"/>
          <w:szCs w:val="28"/>
        </w:rPr>
        <w:t>Intolerance and Allergies:</w:t>
      </w:r>
    </w:p>
    <w:p w14:paraId="5F543CD0" w14:textId="5227387E" w:rsidR="00F4165B" w:rsidRPr="00F4165B" w:rsidRDefault="00F4165B" w:rsidP="00F4165B">
      <w:pPr>
        <w:widowControl w:val="0"/>
        <w:numPr>
          <w:ilvl w:val="0"/>
          <w:numId w:val="32"/>
        </w:numPr>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sz w:val="28"/>
          <w:szCs w:val="28"/>
        </w:rPr>
        <w:t>Diseases</w:t>
      </w:r>
    </w:p>
    <w:p w14:paraId="45AF157C" w14:textId="68D81C79" w:rsidR="00F4165B" w:rsidRPr="00F4165B" w:rsidRDefault="00F4165B" w:rsidP="00F4165B">
      <w:pPr>
        <w:widowControl w:val="0"/>
        <w:numPr>
          <w:ilvl w:val="0"/>
          <w:numId w:val="32"/>
        </w:numPr>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sz w:val="28"/>
          <w:szCs w:val="28"/>
        </w:rPr>
        <w:t>Non-preferred Ingredients</w:t>
      </w:r>
    </w:p>
    <w:p w14:paraId="4FD2CB23" w14:textId="67AB762A" w:rsidR="0005164D" w:rsidRPr="00042092" w:rsidRDefault="00F4165B" w:rsidP="00F4165B">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28"/>
          <w:szCs w:val="28"/>
        </w:rPr>
      </w:pPr>
      <w:r w:rsidRPr="00F4165B">
        <w:rPr>
          <w:rFonts w:asciiTheme="majorHAnsi" w:hAnsiTheme="majorHAnsi" w:cs="Times New Roman"/>
          <w:sz w:val="28"/>
          <w:szCs w:val="28"/>
        </w:rPr>
        <w:t xml:space="preserve">State your allergy and intolerances, so that advanced search </w:t>
      </w:r>
      <w:r>
        <w:rPr>
          <w:rFonts w:asciiTheme="majorHAnsi" w:hAnsiTheme="majorHAnsi" w:cs="Times New Roman"/>
          <w:sz w:val="28"/>
          <w:szCs w:val="28"/>
        </w:rPr>
        <w:t>can</w:t>
      </w:r>
      <w:r w:rsidRPr="00F4165B">
        <w:rPr>
          <w:rFonts w:asciiTheme="majorHAnsi" w:hAnsiTheme="majorHAnsi" w:cs="Times New Roman"/>
          <w:sz w:val="28"/>
          <w:szCs w:val="28"/>
        </w:rPr>
        <w:t xml:space="preserve"> eliminate the results with ingredients</w:t>
      </w:r>
      <w:r>
        <w:rPr>
          <w:rFonts w:asciiTheme="majorHAnsi" w:hAnsiTheme="majorHAnsi" w:cs="Times New Roman"/>
          <w:sz w:val="28"/>
          <w:szCs w:val="28"/>
        </w:rPr>
        <w:t xml:space="preserve"> that you should not eat</w:t>
      </w:r>
      <w:r w:rsidRPr="00F4165B">
        <w:rPr>
          <w:rFonts w:asciiTheme="majorHAnsi" w:hAnsiTheme="majorHAnsi" w:cs="Times New Roman"/>
          <w:sz w:val="28"/>
          <w:szCs w:val="28"/>
        </w:rPr>
        <w:t>, and show more relevant and safe</w:t>
      </w:r>
      <w:r w:rsidR="00042092">
        <w:rPr>
          <w:rFonts w:asciiTheme="majorHAnsi" w:hAnsiTheme="majorHAnsi" w:cs="Times New Roman"/>
          <w:sz w:val="28"/>
          <w:szCs w:val="28"/>
        </w:rPr>
        <w:t>r</w:t>
      </w:r>
      <w:r w:rsidRPr="00F4165B">
        <w:rPr>
          <w:rFonts w:asciiTheme="majorHAnsi" w:hAnsiTheme="majorHAnsi" w:cs="Times New Roman"/>
          <w:sz w:val="28"/>
          <w:szCs w:val="28"/>
        </w:rPr>
        <w:t xml:space="preserve"> recipes for you. </w:t>
      </w:r>
    </w:p>
    <w:p w14:paraId="41627DFA" w14:textId="3986BC8E" w:rsidR="00042092" w:rsidRPr="00A61004" w:rsidRDefault="00042092" w:rsidP="00042092">
      <w:pPr>
        <w:widowControl w:val="0"/>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 xml:space="preserve">( If you don’t like butter and don’t want to see recipes with butter, just add it to non-preferred ingredients and on Advanced </w:t>
      </w:r>
      <w:r w:rsidRPr="00A61004">
        <w:rPr>
          <w:rFonts w:asciiTheme="majorHAnsi" w:hAnsiTheme="majorHAnsi" w:cs="Times New Roman"/>
          <w:sz w:val="28"/>
          <w:szCs w:val="28"/>
        </w:rPr>
        <w:t>Search</w:t>
      </w:r>
      <w:r w:rsidR="00A61004" w:rsidRPr="00A61004">
        <w:rPr>
          <w:rFonts w:asciiTheme="majorHAnsi" w:hAnsiTheme="majorHAnsi" w:cs="Times New Roman"/>
          <w:sz w:val="28"/>
          <w:szCs w:val="28"/>
        </w:rPr>
        <w:t xml:space="preserve"> check “</w:t>
      </w:r>
      <w:r w:rsidR="00A61004" w:rsidRPr="00A61004">
        <w:rPr>
          <w:rFonts w:asciiTheme="majorHAnsi" w:hAnsiTheme="majorHAnsi" w:cs="Times New Roman"/>
          <w:bCs/>
          <w:sz w:val="28"/>
          <w:szCs w:val="28"/>
        </w:rPr>
        <w:t>Consider my food preferences”</w:t>
      </w:r>
      <w:r w:rsidR="00A61004">
        <w:rPr>
          <w:rFonts w:asciiTheme="majorHAnsi" w:hAnsiTheme="majorHAnsi" w:cs="Times New Roman"/>
          <w:bCs/>
          <w:sz w:val="28"/>
          <w:szCs w:val="28"/>
        </w:rPr>
        <w:t xml:space="preserve"> option. Recipes including butter will be hidden on search results.)</w:t>
      </w:r>
    </w:p>
    <w:p w14:paraId="65DD8D06" w14:textId="7B96DF4C" w:rsidR="004A1D5A" w:rsidRPr="00817953" w:rsidRDefault="00042092" w:rsidP="00817953">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28"/>
          <w:szCs w:val="28"/>
        </w:rPr>
      </w:pPr>
      <w:r>
        <w:rPr>
          <w:rFonts w:asciiTheme="majorHAnsi" w:hAnsiTheme="majorHAnsi" w:cs="Times New Roman"/>
          <w:sz w:val="28"/>
          <w:szCs w:val="28"/>
        </w:rPr>
        <w:t xml:space="preserve">You may choose to hide your Food Preferences from other users on Settings/Privacy Settings page. </w:t>
      </w:r>
    </w:p>
    <w:p w14:paraId="0413C526" w14:textId="77777777" w:rsidR="00BC6BB1" w:rsidRPr="00BC6BB1" w:rsidRDefault="00BC6BB1" w:rsidP="00BC6BB1">
      <w:pPr>
        <w:widowControl w:val="0"/>
        <w:tabs>
          <w:tab w:val="left" w:pos="0"/>
          <w:tab w:val="left" w:pos="220"/>
        </w:tabs>
        <w:autoSpaceDE w:val="0"/>
        <w:autoSpaceDN w:val="0"/>
        <w:adjustRightInd w:val="0"/>
        <w:spacing w:after="240"/>
        <w:rPr>
          <w:rFonts w:asciiTheme="majorHAnsi" w:hAnsiTheme="majorHAnsi" w:cs="Times"/>
          <w:b/>
          <w:sz w:val="32"/>
          <w:szCs w:val="32"/>
        </w:rPr>
      </w:pPr>
    </w:p>
    <w:p w14:paraId="440A4E78" w14:textId="77777777" w:rsidR="00817953" w:rsidRDefault="00817953" w:rsidP="00BC6BB1">
      <w:pPr>
        <w:widowControl w:val="0"/>
        <w:tabs>
          <w:tab w:val="left" w:pos="0"/>
          <w:tab w:val="left" w:pos="220"/>
        </w:tabs>
        <w:autoSpaceDE w:val="0"/>
        <w:autoSpaceDN w:val="0"/>
        <w:adjustRightInd w:val="0"/>
        <w:spacing w:after="240"/>
        <w:rPr>
          <w:rFonts w:asciiTheme="majorHAnsi" w:hAnsiTheme="majorHAnsi" w:cs="Times"/>
          <w:b/>
          <w:sz w:val="32"/>
          <w:szCs w:val="32"/>
        </w:rPr>
      </w:pPr>
    </w:p>
    <w:p w14:paraId="6FC761BE" w14:textId="5D6AFD3A" w:rsidR="00BC6BB1" w:rsidRDefault="00A61004" w:rsidP="00BC6BB1">
      <w:pPr>
        <w:widowControl w:val="0"/>
        <w:tabs>
          <w:tab w:val="left" w:pos="0"/>
          <w:tab w:val="left" w:pos="220"/>
        </w:tabs>
        <w:autoSpaceDE w:val="0"/>
        <w:autoSpaceDN w:val="0"/>
        <w:adjustRightInd w:val="0"/>
        <w:spacing w:after="240"/>
        <w:rPr>
          <w:rFonts w:asciiTheme="majorHAnsi" w:hAnsiTheme="majorHAnsi" w:cs="Times"/>
          <w:b/>
          <w:sz w:val="32"/>
          <w:szCs w:val="32"/>
        </w:rPr>
      </w:pPr>
      <w:r>
        <w:rPr>
          <w:rFonts w:asciiTheme="majorHAnsi" w:hAnsiTheme="majorHAnsi" w:cs="Times"/>
          <w:b/>
          <w:sz w:val="32"/>
          <w:szCs w:val="32"/>
        </w:rPr>
        <w:t>8.3 Privacy Settings</w:t>
      </w:r>
    </w:p>
    <w:p w14:paraId="4330A1E8" w14:textId="4A061B08" w:rsidR="00A61004" w:rsidRPr="00091F68" w:rsidRDefault="00A61004" w:rsidP="00A61004">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 xml:space="preserve">You can </w:t>
      </w:r>
      <w:r w:rsidR="00091F68">
        <w:rPr>
          <w:rFonts w:asciiTheme="majorHAnsi" w:hAnsiTheme="majorHAnsi" w:cs="Times New Roman"/>
          <w:sz w:val="28"/>
          <w:szCs w:val="28"/>
        </w:rPr>
        <w:t>manage your privacy settings like:</w:t>
      </w:r>
    </w:p>
    <w:p w14:paraId="40AAA2C0" w14:textId="77777777" w:rsidR="00091F68" w:rsidRDefault="00091F68" w:rsidP="00091F68">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sidRPr="00091F68">
        <w:rPr>
          <w:rFonts w:asciiTheme="majorHAnsi" w:hAnsiTheme="majorHAnsi" w:cs="Times New Roman"/>
          <w:sz w:val="28"/>
          <w:szCs w:val="28"/>
        </w:rPr>
        <w:t xml:space="preserve">Being </w:t>
      </w:r>
      <w:r>
        <w:rPr>
          <w:rFonts w:asciiTheme="majorHAnsi" w:hAnsiTheme="majorHAnsi" w:cs="Times New Roman"/>
          <w:sz w:val="28"/>
          <w:szCs w:val="28"/>
        </w:rPr>
        <w:t xml:space="preserve">followable </w:t>
      </w:r>
    </w:p>
    <w:p w14:paraId="1FCE57AC" w14:textId="3778E840" w:rsidR="00091F68" w:rsidRDefault="00091F68" w:rsidP="00091F68">
      <w:pPr>
        <w:pStyle w:val="ListParagraph"/>
        <w:widowControl w:val="0"/>
        <w:numPr>
          <w:ilvl w:val="0"/>
          <w:numId w:val="35"/>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 xml:space="preserve">With request: </w:t>
      </w:r>
      <w:r w:rsidR="00C27751">
        <w:rPr>
          <w:rFonts w:asciiTheme="majorHAnsi" w:hAnsiTheme="majorHAnsi" w:cs="Times New Roman"/>
          <w:sz w:val="28"/>
          <w:szCs w:val="28"/>
        </w:rPr>
        <w:t>In order someone to follow you, you should accept the follow request.</w:t>
      </w:r>
    </w:p>
    <w:p w14:paraId="46F64BDC" w14:textId="30F1307E" w:rsidR="00091F68" w:rsidRDefault="00091F68" w:rsidP="00091F68">
      <w:pPr>
        <w:pStyle w:val="ListParagraph"/>
        <w:widowControl w:val="0"/>
        <w:numPr>
          <w:ilvl w:val="0"/>
          <w:numId w:val="35"/>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 xml:space="preserve">Without request: </w:t>
      </w:r>
      <w:r w:rsidR="00C27751">
        <w:rPr>
          <w:rFonts w:asciiTheme="majorHAnsi" w:hAnsiTheme="majorHAnsi" w:cs="Times New Roman"/>
          <w:sz w:val="28"/>
          <w:szCs w:val="28"/>
        </w:rPr>
        <w:t xml:space="preserve">Anyone can follow you without request. </w:t>
      </w:r>
    </w:p>
    <w:p w14:paraId="7F977376" w14:textId="77777777" w:rsidR="00C27751" w:rsidRDefault="00C27751" w:rsidP="00C27751">
      <w:pPr>
        <w:pStyle w:val="ListParagraph"/>
        <w:widowControl w:val="0"/>
        <w:tabs>
          <w:tab w:val="left" w:pos="0"/>
          <w:tab w:val="left" w:pos="220"/>
        </w:tabs>
        <w:autoSpaceDE w:val="0"/>
        <w:autoSpaceDN w:val="0"/>
        <w:adjustRightInd w:val="0"/>
        <w:spacing w:after="293"/>
        <w:ind w:left="1080"/>
        <w:rPr>
          <w:rFonts w:asciiTheme="majorHAnsi" w:hAnsiTheme="majorHAnsi" w:cs="Times New Roman"/>
          <w:sz w:val="28"/>
          <w:szCs w:val="28"/>
        </w:rPr>
      </w:pPr>
    </w:p>
    <w:p w14:paraId="3472BE09" w14:textId="6D4AAF9C" w:rsidR="00C27751" w:rsidRDefault="00344D38" w:rsidP="00C27751">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Health Conditions</w:t>
      </w:r>
    </w:p>
    <w:p w14:paraId="2072C05F" w14:textId="60C97223" w:rsidR="00344D38" w:rsidRDefault="00344D38" w:rsidP="00344D38">
      <w:pPr>
        <w:pStyle w:val="ListParagraph"/>
        <w:widowControl w:val="0"/>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Food Intolerances</w:t>
      </w:r>
    </w:p>
    <w:p w14:paraId="653FEF3A" w14:textId="6A5EFC4B" w:rsidR="00344D38" w:rsidRDefault="00344D38" w:rsidP="00344D38">
      <w:pPr>
        <w:pStyle w:val="ListParagraph"/>
        <w:widowControl w:val="0"/>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Not Preferred Ingredients</w:t>
      </w:r>
    </w:p>
    <w:p w14:paraId="2B2CA266" w14:textId="30C5DE8D" w:rsidR="00344D38" w:rsidRDefault="00344D38" w:rsidP="00344D38">
      <w:pPr>
        <w:pStyle w:val="ListParagraph"/>
        <w:widowControl w:val="0"/>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Activities</w:t>
      </w:r>
    </w:p>
    <w:p w14:paraId="5901AFE6" w14:textId="2AD16120" w:rsidR="00344D38" w:rsidRDefault="00344D38" w:rsidP="00344D38">
      <w:pPr>
        <w:pStyle w:val="ListParagraph"/>
        <w:widowControl w:val="0"/>
        <w:numPr>
          <w:ilvl w:val="0"/>
          <w:numId w:val="36"/>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Hidden: Other users cannot see.</w:t>
      </w:r>
    </w:p>
    <w:p w14:paraId="58E52D77" w14:textId="77777777" w:rsidR="00344D38" w:rsidRDefault="00344D38" w:rsidP="00344D38">
      <w:pPr>
        <w:pStyle w:val="ListParagraph"/>
        <w:widowControl w:val="0"/>
        <w:numPr>
          <w:ilvl w:val="0"/>
          <w:numId w:val="36"/>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Visible:  Other users can see.</w:t>
      </w:r>
    </w:p>
    <w:p w14:paraId="13D9F1E7" w14:textId="77777777" w:rsidR="00344D38" w:rsidRDefault="00344D38" w:rsidP="00344D38">
      <w:pPr>
        <w:pStyle w:val="ListParagraph"/>
        <w:widowControl w:val="0"/>
        <w:tabs>
          <w:tab w:val="left" w:pos="0"/>
          <w:tab w:val="left" w:pos="220"/>
        </w:tabs>
        <w:autoSpaceDE w:val="0"/>
        <w:autoSpaceDN w:val="0"/>
        <w:adjustRightInd w:val="0"/>
        <w:spacing w:after="293"/>
        <w:ind w:left="1440"/>
        <w:rPr>
          <w:rFonts w:asciiTheme="majorHAnsi" w:hAnsiTheme="majorHAnsi" w:cs="Times New Roman"/>
          <w:sz w:val="28"/>
          <w:szCs w:val="28"/>
        </w:rPr>
      </w:pPr>
    </w:p>
    <w:p w14:paraId="60BF1816" w14:textId="5A711D32" w:rsidR="00DC6422" w:rsidRDefault="00344D38" w:rsidP="00817953">
      <w:pPr>
        <w:pStyle w:val="ListParagraph"/>
        <w:widowControl w:val="0"/>
        <w:tabs>
          <w:tab w:val="left" w:pos="0"/>
          <w:tab w:val="left" w:pos="220"/>
        </w:tabs>
        <w:autoSpaceDE w:val="0"/>
        <w:autoSpaceDN w:val="0"/>
        <w:adjustRightInd w:val="0"/>
        <w:spacing w:after="293"/>
        <w:ind w:left="0"/>
        <w:rPr>
          <w:rFonts w:asciiTheme="majorHAnsi" w:hAnsiTheme="majorHAnsi" w:cs="Times New Roman"/>
          <w:sz w:val="28"/>
          <w:szCs w:val="28"/>
        </w:rPr>
      </w:pPr>
      <w:r>
        <w:rPr>
          <w:rFonts w:asciiTheme="majorHAnsi" w:hAnsiTheme="majorHAnsi" w:cs="Times New Roman"/>
          <w:noProof/>
          <w:sz w:val="28"/>
          <w:szCs w:val="28"/>
        </w:rPr>
        <w:drawing>
          <wp:inline distT="0" distB="0" distL="0" distR="0" wp14:anchorId="434EF930" wp14:editId="3D7F54CE">
            <wp:extent cx="4151931" cy="510341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00.56.28.png"/>
                    <pic:cNvPicPr/>
                  </pic:nvPicPr>
                  <pic:blipFill>
                    <a:blip r:embed="rId34">
                      <a:extLst>
                        <a:ext uri="{28A0092B-C50C-407E-A947-70E740481C1C}">
                          <a14:useLocalDpi xmlns:a14="http://schemas.microsoft.com/office/drawing/2010/main" val="0"/>
                        </a:ext>
                      </a:extLst>
                    </a:blip>
                    <a:stretch>
                      <a:fillRect/>
                    </a:stretch>
                  </pic:blipFill>
                  <pic:spPr>
                    <a:xfrm>
                      <a:off x="0" y="0"/>
                      <a:ext cx="4152398" cy="5103989"/>
                    </a:xfrm>
                    <a:prstGeom prst="rect">
                      <a:avLst/>
                    </a:prstGeom>
                  </pic:spPr>
                </pic:pic>
              </a:graphicData>
            </a:graphic>
          </wp:inline>
        </w:drawing>
      </w:r>
    </w:p>
    <w:p w14:paraId="6F954B8D" w14:textId="77777777" w:rsidR="006B4C19" w:rsidRDefault="006B4C19" w:rsidP="00817953">
      <w:pPr>
        <w:pStyle w:val="ListParagraph"/>
        <w:widowControl w:val="0"/>
        <w:tabs>
          <w:tab w:val="left" w:pos="0"/>
          <w:tab w:val="left" w:pos="220"/>
        </w:tabs>
        <w:autoSpaceDE w:val="0"/>
        <w:autoSpaceDN w:val="0"/>
        <w:adjustRightInd w:val="0"/>
        <w:spacing w:after="293"/>
        <w:ind w:left="0"/>
        <w:rPr>
          <w:rFonts w:asciiTheme="majorHAnsi" w:hAnsiTheme="majorHAnsi" w:cs="Times New Roman"/>
          <w:sz w:val="28"/>
          <w:szCs w:val="28"/>
        </w:rPr>
      </w:pPr>
    </w:p>
    <w:p w14:paraId="4D805350" w14:textId="65E2BA24" w:rsidR="006B4C19" w:rsidRDefault="006B4C19" w:rsidP="00817953">
      <w:pPr>
        <w:pStyle w:val="ListParagraph"/>
        <w:widowControl w:val="0"/>
        <w:tabs>
          <w:tab w:val="left" w:pos="0"/>
          <w:tab w:val="left" w:pos="220"/>
        </w:tabs>
        <w:autoSpaceDE w:val="0"/>
        <w:autoSpaceDN w:val="0"/>
        <w:adjustRightInd w:val="0"/>
        <w:spacing w:after="293"/>
        <w:ind w:left="0"/>
        <w:rPr>
          <w:rFonts w:asciiTheme="majorHAnsi" w:hAnsiTheme="majorHAnsi" w:cs="Times New Roman"/>
          <w:b/>
          <w:sz w:val="32"/>
          <w:szCs w:val="32"/>
        </w:rPr>
      </w:pPr>
      <w:r w:rsidRPr="006B4C19">
        <w:rPr>
          <w:rFonts w:asciiTheme="majorHAnsi" w:hAnsiTheme="majorHAnsi" w:cs="Times New Roman"/>
          <w:b/>
          <w:sz w:val="32"/>
          <w:szCs w:val="32"/>
        </w:rPr>
        <w:t>9. RECOMMENDATIONS</w:t>
      </w:r>
      <w:r>
        <w:rPr>
          <w:rFonts w:asciiTheme="majorHAnsi" w:hAnsiTheme="majorHAnsi" w:cs="Times New Roman"/>
          <w:b/>
          <w:sz w:val="32"/>
          <w:szCs w:val="32"/>
        </w:rPr>
        <w:t xml:space="preserve"> </w:t>
      </w:r>
    </w:p>
    <w:p w14:paraId="27015897" w14:textId="51BFA967" w:rsidR="006B4C19" w:rsidRPr="006B4C19" w:rsidRDefault="006B4C19" w:rsidP="00817953">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You can see recommended recipes for you on the home</w:t>
      </w:r>
      <w:r w:rsidR="00B072C9">
        <w:rPr>
          <w:rFonts w:asciiTheme="majorHAnsi" w:hAnsiTheme="majorHAnsi" w:cs="Times New Roman"/>
          <w:sz w:val="28"/>
          <w:szCs w:val="28"/>
        </w:rPr>
        <w:t>(index)</w:t>
      </w:r>
      <w:r>
        <w:rPr>
          <w:rFonts w:asciiTheme="majorHAnsi" w:hAnsiTheme="majorHAnsi" w:cs="Times New Roman"/>
          <w:sz w:val="28"/>
          <w:szCs w:val="28"/>
        </w:rPr>
        <w:t xml:space="preserve"> page. </w:t>
      </w:r>
    </w:p>
    <w:p w14:paraId="7BEF133D" w14:textId="19F9CBF3" w:rsidR="006B4C19" w:rsidRPr="006B4C19" w:rsidRDefault="006B4C19" w:rsidP="00817953">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 xml:space="preserve">Recommendation algorithm works according to users with similar teste and results are shown as sorted according to relevance degrees. </w:t>
      </w:r>
    </w:p>
    <w:p w14:paraId="69C14662" w14:textId="4362D34E" w:rsidR="006B4C19" w:rsidRPr="006B4C19" w:rsidRDefault="006B4C19" w:rsidP="006B4C19">
      <w:pPr>
        <w:widowControl w:val="0"/>
        <w:tabs>
          <w:tab w:val="left" w:pos="0"/>
          <w:tab w:val="left" w:pos="220"/>
        </w:tabs>
        <w:autoSpaceDE w:val="0"/>
        <w:autoSpaceDN w:val="0"/>
        <w:adjustRightInd w:val="0"/>
        <w:spacing w:after="293"/>
        <w:rPr>
          <w:rFonts w:asciiTheme="majorHAnsi" w:hAnsiTheme="majorHAnsi" w:cs="Times New Roman"/>
          <w:b/>
          <w:sz w:val="32"/>
          <w:szCs w:val="32"/>
        </w:rPr>
      </w:pPr>
      <w:r>
        <w:rPr>
          <w:rFonts w:asciiTheme="majorHAnsi" w:hAnsiTheme="majorHAnsi" w:cs="Times New Roman"/>
          <w:b/>
          <w:noProof/>
          <w:sz w:val="32"/>
          <w:szCs w:val="32"/>
        </w:rPr>
        <w:drawing>
          <wp:inline distT="0" distB="0" distL="0" distR="0" wp14:anchorId="5535125C" wp14:editId="670F531B">
            <wp:extent cx="5826760" cy="2289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16.18.41.png"/>
                    <pic:cNvPicPr/>
                  </pic:nvPicPr>
                  <pic:blipFill>
                    <a:blip r:embed="rId35">
                      <a:extLst>
                        <a:ext uri="{28A0092B-C50C-407E-A947-70E740481C1C}">
                          <a14:useLocalDpi xmlns:a14="http://schemas.microsoft.com/office/drawing/2010/main" val="0"/>
                        </a:ext>
                      </a:extLst>
                    </a:blip>
                    <a:stretch>
                      <a:fillRect/>
                    </a:stretch>
                  </pic:blipFill>
                  <pic:spPr>
                    <a:xfrm>
                      <a:off x="0" y="0"/>
                      <a:ext cx="5826760" cy="2289483"/>
                    </a:xfrm>
                    <a:prstGeom prst="rect">
                      <a:avLst/>
                    </a:prstGeom>
                  </pic:spPr>
                </pic:pic>
              </a:graphicData>
            </a:graphic>
          </wp:inline>
        </w:drawing>
      </w:r>
    </w:p>
    <w:p w14:paraId="1F11F6AE" w14:textId="0F313D0B" w:rsidR="006B4C19" w:rsidRDefault="006B4C19" w:rsidP="006B4C19">
      <w:pPr>
        <w:widowControl w:val="0"/>
        <w:tabs>
          <w:tab w:val="left" w:pos="0"/>
          <w:tab w:val="left" w:pos="220"/>
        </w:tabs>
        <w:autoSpaceDE w:val="0"/>
        <w:autoSpaceDN w:val="0"/>
        <w:adjustRightInd w:val="0"/>
        <w:spacing w:after="293"/>
        <w:rPr>
          <w:rFonts w:asciiTheme="majorHAnsi" w:hAnsiTheme="majorHAnsi" w:cs="Times New Roman"/>
          <w:b/>
          <w:sz w:val="32"/>
          <w:szCs w:val="32"/>
        </w:rPr>
      </w:pPr>
      <w:r w:rsidRPr="006B4C19">
        <w:rPr>
          <w:rFonts w:asciiTheme="majorHAnsi" w:hAnsiTheme="majorHAnsi" w:cs="Times New Roman"/>
          <w:b/>
          <w:sz w:val="32"/>
          <w:szCs w:val="32"/>
        </w:rPr>
        <w:t>10. GAMIFICATION</w:t>
      </w:r>
    </w:p>
    <w:p w14:paraId="5B1F365D" w14:textId="569C0981" w:rsidR="006B4C19" w:rsidRDefault="006B4C19" w:rsidP="006B4C19">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b/>
          <w:sz w:val="32"/>
          <w:szCs w:val="32"/>
        </w:rPr>
      </w:pPr>
      <w:r>
        <w:rPr>
          <w:rFonts w:asciiTheme="majorHAnsi" w:hAnsiTheme="majorHAnsi" w:cs="Times New Roman"/>
          <w:sz w:val="28"/>
          <w:szCs w:val="28"/>
        </w:rPr>
        <w:t>Users get points from their actions and gain chef degrees according to them.</w:t>
      </w:r>
    </w:p>
    <w:p w14:paraId="3B2580AA" w14:textId="0866C1BB" w:rsidR="006B4C19" w:rsidRDefault="006B4C19" w:rsidP="006B4C19">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sz w:val="28"/>
          <w:szCs w:val="28"/>
        </w:rPr>
      </w:pPr>
      <w:r>
        <w:rPr>
          <w:rFonts w:asciiTheme="majorHAnsi" w:hAnsiTheme="majorHAnsi" w:cs="Times New Roman"/>
          <w:sz w:val="28"/>
          <w:szCs w:val="28"/>
        </w:rPr>
        <w:t>Here are the points for actions :</w:t>
      </w:r>
    </w:p>
    <w:p w14:paraId="6922DC40" w14:textId="330AA614" w:rsidR="006B4C19" w:rsidRDefault="006B4C19" w:rsidP="006B4C19">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Adding a recipe : 2 points</w:t>
      </w:r>
    </w:p>
    <w:p w14:paraId="68E83812" w14:textId="0FC5B898" w:rsidR="006B4C19" w:rsidRDefault="006B4C19" w:rsidP="006B4C19">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Like : 2.5 points</w:t>
      </w:r>
    </w:p>
    <w:p w14:paraId="0DE32C16" w14:textId="5DF18BB2" w:rsidR="006B4C19" w:rsidRDefault="006B4C19" w:rsidP="006B4C19">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Eat : 2 points</w:t>
      </w:r>
    </w:p>
    <w:p w14:paraId="6A23B290" w14:textId="31080A42" w:rsidR="006B4C19" w:rsidRDefault="006B4C19" w:rsidP="006B4C19">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 xml:space="preserve">Rate : pointed for giving a rate 3 or more. </w:t>
      </w:r>
    </w:p>
    <w:p w14:paraId="6A2F6267" w14:textId="1D5AFDDE" w:rsidR="006B4C19" w:rsidRDefault="006B4C19" w:rsidP="006B4C19">
      <w:pPr>
        <w:pStyle w:val="ListParagraph"/>
        <w:widowControl w:val="0"/>
        <w:numPr>
          <w:ilvl w:val="0"/>
          <w:numId w:val="37"/>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Rate 3: 1.5 points</w:t>
      </w:r>
    </w:p>
    <w:p w14:paraId="254D2CC3" w14:textId="4EBC000E" w:rsidR="006B4C19" w:rsidRDefault="006B4C19" w:rsidP="006B4C19">
      <w:pPr>
        <w:pStyle w:val="ListParagraph"/>
        <w:widowControl w:val="0"/>
        <w:numPr>
          <w:ilvl w:val="0"/>
          <w:numId w:val="37"/>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Rate 4: 2 points</w:t>
      </w:r>
    </w:p>
    <w:p w14:paraId="46C9ECE3" w14:textId="4B91A5FE" w:rsidR="006B4C19" w:rsidRDefault="006B4C19" w:rsidP="006B4C19">
      <w:pPr>
        <w:pStyle w:val="ListParagraph"/>
        <w:widowControl w:val="0"/>
        <w:numPr>
          <w:ilvl w:val="0"/>
          <w:numId w:val="37"/>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Rate 5: 2.5 points</w:t>
      </w:r>
    </w:p>
    <w:p w14:paraId="5290B4B0" w14:textId="2C1E9FA1" w:rsidR="006B4C19" w:rsidRDefault="006B4C19" w:rsidP="006B4C19">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Share : 2 points</w:t>
      </w:r>
    </w:p>
    <w:p w14:paraId="41514076" w14:textId="211D1AF7" w:rsidR="006B4C19" w:rsidRPr="006B4C19" w:rsidRDefault="006B4C19" w:rsidP="006B4C19">
      <w:pPr>
        <w:pStyle w:val="ListParagraph"/>
        <w:widowControl w:val="0"/>
        <w:numPr>
          <w:ilvl w:val="0"/>
          <w:numId w:val="33"/>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Comment : 1 points</w:t>
      </w:r>
    </w:p>
    <w:p w14:paraId="0191C3E8" w14:textId="1E21D208" w:rsidR="006B4C19" w:rsidRDefault="006B4C19" w:rsidP="006B4C19">
      <w:pPr>
        <w:widowControl w:val="0"/>
        <w:numPr>
          <w:ilvl w:val="0"/>
          <w:numId w:val="28"/>
        </w:numPr>
        <w:tabs>
          <w:tab w:val="left" w:pos="0"/>
          <w:tab w:val="left" w:pos="220"/>
        </w:tabs>
        <w:autoSpaceDE w:val="0"/>
        <w:autoSpaceDN w:val="0"/>
        <w:adjustRightInd w:val="0"/>
        <w:spacing w:after="293"/>
        <w:ind w:left="0" w:firstLine="0"/>
        <w:rPr>
          <w:rFonts w:asciiTheme="majorHAnsi" w:hAnsiTheme="majorHAnsi" w:cs="Times New Roman"/>
          <w:sz w:val="28"/>
          <w:szCs w:val="28"/>
        </w:rPr>
      </w:pPr>
      <w:r>
        <w:rPr>
          <w:rFonts w:asciiTheme="majorHAnsi" w:hAnsiTheme="majorHAnsi" w:cs="Times New Roman"/>
          <w:sz w:val="28"/>
          <w:szCs w:val="28"/>
        </w:rPr>
        <w:t xml:space="preserve">Here are the </w:t>
      </w:r>
      <w:r w:rsidR="003C64BA">
        <w:rPr>
          <w:rFonts w:asciiTheme="majorHAnsi" w:hAnsiTheme="majorHAnsi" w:cs="Times New Roman"/>
          <w:sz w:val="28"/>
          <w:szCs w:val="28"/>
        </w:rPr>
        <w:t xml:space="preserve">needed </w:t>
      </w:r>
      <w:r>
        <w:rPr>
          <w:rFonts w:asciiTheme="majorHAnsi" w:hAnsiTheme="majorHAnsi" w:cs="Times New Roman"/>
          <w:sz w:val="28"/>
          <w:szCs w:val="28"/>
        </w:rPr>
        <w:t>point</w:t>
      </w:r>
      <w:r w:rsidR="003C64BA">
        <w:rPr>
          <w:rFonts w:asciiTheme="majorHAnsi" w:hAnsiTheme="majorHAnsi" w:cs="Times New Roman"/>
          <w:sz w:val="28"/>
          <w:szCs w:val="28"/>
        </w:rPr>
        <w:t>s</w:t>
      </w:r>
      <w:r>
        <w:rPr>
          <w:rFonts w:asciiTheme="majorHAnsi" w:hAnsiTheme="majorHAnsi" w:cs="Times New Roman"/>
          <w:sz w:val="28"/>
          <w:szCs w:val="28"/>
        </w:rPr>
        <w:t xml:space="preserve"> for degrees :</w:t>
      </w:r>
    </w:p>
    <w:p w14:paraId="6EFF7B93" w14:textId="7368DA60" w:rsidR="006B4C19" w:rsidRPr="003C64BA" w:rsidRDefault="003C64BA" w:rsidP="003C64BA">
      <w:pPr>
        <w:pStyle w:val="ListParagraph"/>
        <w:widowControl w:val="0"/>
        <w:numPr>
          <w:ilvl w:val="0"/>
          <w:numId w:val="39"/>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Be</w:t>
      </w:r>
      <w:r w:rsidRPr="003C64BA">
        <w:rPr>
          <w:rFonts w:asciiTheme="majorHAnsi" w:hAnsiTheme="majorHAnsi" w:cs="Times New Roman"/>
          <w:sz w:val="28"/>
          <w:szCs w:val="28"/>
        </w:rPr>
        <w:t>ginner:</w:t>
      </w:r>
      <w:r>
        <w:rPr>
          <w:rFonts w:asciiTheme="majorHAnsi" w:hAnsiTheme="majorHAnsi" w:cs="Times New Roman"/>
          <w:sz w:val="28"/>
          <w:szCs w:val="28"/>
        </w:rPr>
        <w:t xml:space="preserve"> 0 points</w:t>
      </w:r>
    </w:p>
    <w:p w14:paraId="51F4206E" w14:textId="2D2B7DC8" w:rsidR="003C64BA" w:rsidRDefault="003C64BA" w:rsidP="006B4C19">
      <w:pPr>
        <w:pStyle w:val="ListParagraph"/>
        <w:widowControl w:val="0"/>
        <w:numPr>
          <w:ilvl w:val="0"/>
          <w:numId w:val="39"/>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Pre-chef: 1-4 points</w:t>
      </w:r>
    </w:p>
    <w:p w14:paraId="6AB23906" w14:textId="788524A4" w:rsidR="003C64BA" w:rsidRDefault="003C64BA" w:rsidP="006B4C19">
      <w:pPr>
        <w:pStyle w:val="ListParagraph"/>
        <w:widowControl w:val="0"/>
        <w:numPr>
          <w:ilvl w:val="0"/>
          <w:numId w:val="39"/>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Chef: 5-19 points</w:t>
      </w:r>
    </w:p>
    <w:p w14:paraId="52429E14" w14:textId="5039DE03" w:rsidR="003C64BA" w:rsidRDefault="003C64BA" w:rsidP="006B4C19">
      <w:pPr>
        <w:pStyle w:val="ListParagraph"/>
        <w:widowControl w:val="0"/>
        <w:numPr>
          <w:ilvl w:val="0"/>
          <w:numId w:val="39"/>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Master Chef: 20-49 points</w:t>
      </w:r>
    </w:p>
    <w:p w14:paraId="26DB9041" w14:textId="65AFA670" w:rsidR="003C64BA" w:rsidRPr="003C64BA" w:rsidRDefault="003C64BA" w:rsidP="006B4C19">
      <w:pPr>
        <w:pStyle w:val="ListParagraph"/>
        <w:widowControl w:val="0"/>
        <w:numPr>
          <w:ilvl w:val="0"/>
          <w:numId w:val="39"/>
        </w:numPr>
        <w:tabs>
          <w:tab w:val="left" w:pos="0"/>
          <w:tab w:val="left" w:pos="220"/>
        </w:tabs>
        <w:autoSpaceDE w:val="0"/>
        <w:autoSpaceDN w:val="0"/>
        <w:adjustRightInd w:val="0"/>
        <w:spacing w:after="293"/>
        <w:rPr>
          <w:rFonts w:asciiTheme="majorHAnsi" w:hAnsiTheme="majorHAnsi" w:cs="Times New Roman"/>
          <w:sz w:val="28"/>
          <w:szCs w:val="28"/>
        </w:rPr>
      </w:pPr>
      <w:r>
        <w:rPr>
          <w:rFonts w:asciiTheme="majorHAnsi" w:hAnsiTheme="majorHAnsi" w:cs="Times New Roman"/>
          <w:sz w:val="28"/>
          <w:szCs w:val="28"/>
        </w:rPr>
        <w:t>World Wide Chef: 50+</w:t>
      </w:r>
    </w:p>
    <w:sectPr w:rsidR="003C64BA" w:rsidRPr="003C64BA" w:rsidSect="00047AD0">
      <w:pgSz w:w="12240" w:h="15840"/>
      <w:pgMar w:top="851" w:right="1041" w:bottom="851" w:left="127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21111E" w14:textId="77777777" w:rsidR="006B4C19" w:rsidRDefault="006B4C19" w:rsidP="00344D38">
      <w:r>
        <w:separator/>
      </w:r>
    </w:p>
  </w:endnote>
  <w:endnote w:type="continuationSeparator" w:id="0">
    <w:p w14:paraId="2C89FF9F" w14:textId="77777777" w:rsidR="006B4C19" w:rsidRDefault="006B4C19" w:rsidP="0034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AB0242" w14:textId="77777777" w:rsidR="006B4C19" w:rsidRDefault="006B4C19" w:rsidP="00344D38">
      <w:r>
        <w:separator/>
      </w:r>
    </w:p>
  </w:footnote>
  <w:footnote w:type="continuationSeparator" w:id="0">
    <w:p w14:paraId="0ED7503C" w14:textId="77777777" w:rsidR="006B4C19" w:rsidRDefault="006B4C19" w:rsidP="00344D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38CA039C"/>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B6C4F00"/>
    <w:multiLevelType w:val="hybridMultilevel"/>
    <w:tmpl w:val="13E471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D7C1281"/>
    <w:multiLevelType w:val="hybridMultilevel"/>
    <w:tmpl w:val="31109D76"/>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F490CC5"/>
    <w:multiLevelType w:val="hybridMultilevel"/>
    <w:tmpl w:val="3DD8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E010FE"/>
    <w:multiLevelType w:val="hybridMultilevel"/>
    <w:tmpl w:val="3E18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71440C"/>
    <w:multiLevelType w:val="hybridMultilevel"/>
    <w:tmpl w:val="65529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631AF1"/>
    <w:multiLevelType w:val="hybridMultilevel"/>
    <w:tmpl w:val="858009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952AB3"/>
    <w:multiLevelType w:val="hybridMultilevel"/>
    <w:tmpl w:val="945C0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F178F6"/>
    <w:multiLevelType w:val="hybridMultilevel"/>
    <w:tmpl w:val="A9D4C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C507C4"/>
    <w:multiLevelType w:val="hybridMultilevel"/>
    <w:tmpl w:val="55AC26F6"/>
    <w:lvl w:ilvl="0" w:tplc="00000001">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D99032C"/>
    <w:multiLevelType w:val="hybridMultilevel"/>
    <w:tmpl w:val="D2B864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F701BA"/>
    <w:multiLevelType w:val="hybridMultilevel"/>
    <w:tmpl w:val="BCEE85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2213280"/>
    <w:multiLevelType w:val="hybridMultilevel"/>
    <w:tmpl w:val="1D06B69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4301DB"/>
    <w:multiLevelType w:val="hybridMultilevel"/>
    <w:tmpl w:val="295E4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9533416"/>
    <w:multiLevelType w:val="hybridMultilevel"/>
    <w:tmpl w:val="F1225D9C"/>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D76605F"/>
    <w:multiLevelType w:val="hybridMultilevel"/>
    <w:tmpl w:val="C194E1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271B01"/>
    <w:multiLevelType w:val="hybridMultilevel"/>
    <w:tmpl w:val="5F64D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0F75B8"/>
    <w:multiLevelType w:val="hybridMultilevel"/>
    <w:tmpl w:val="E61C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64F41"/>
    <w:multiLevelType w:val="hybridMultilevel"/>
    <w:tmpl w:val="68887F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CF47FB"/>
    <w:multiLevelType w:val="hybridMultilevel"/>
    <w:tmpl w:val="7550D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8C7D42"/>
    <w:multiLevelType w:val="hybridMultilevel"/>
    <w:tmpl w:val="62EAF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D7641A4"/>
    <w:multiLevelType w:val="hybridMultilevel"/>
    <w:tmpl w:val="D7347F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2075A5"/>
    <w:multiLevelType w:val="hybridMultilevel"/>
    <w:tmpl w:val="022C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AF0AB4"/>
    <w:multiLevelType w:val="hybridMultilevel"/>
    <w:tmpl w:val="B5982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3F57E82"/>
    <w:multiLevelType w:val="hybridMultilevel"/>
    <w:tmpl w:val="E766C7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74B58"/>
    <w:multiLevelType w:val="hybridMultilevel"/>
    <w:tmpl w:val="4E1E5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2D2C98"/>
    <w:multiLevelType w:val="hybridMultilevel"/>
    <w:tmpl w:val="BAB6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4A6806"/>
    <w:multiLevelType w:val="hybridMultilevel"/>
    <w:tmpl w:val="DFD48B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F6E3D"/>
    <w:multiLevelType w:val="hybridMultilevel"/>
    <w:tmpl w:val="F2B216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31"/>
  </w:num>
  <w:num w:numId="13">
    <w:abstractNumId w:val="16"/>
  </w:num>
  <w:num w:numId="14">
    <w:abstractNumId w:val="36"/>
  </w:num>
  <w:num w:numId="15">
    <w:abstractNumId w:val="17"/>
  </w:num>
  <w:num w:numId="16">
    <w:abstractNumId w:val="29"/>
  </w:num>
  <w:num w:numId="17">
    <w:abstractNumId w:val="23"/>
  </w:num>
  <w:num w:numId="18">
    <w:abstractNumId w:val="18"/>
  </w:num>
  <w:num w:numId="19">
    <w:abstractNumId w:val="33"/>
  </w:num>
  <w:num w:numId="20">
    <w:abstractNumId w:val="34"/>
  </w:num>
  <w:num w:numId="21">
    <w:abstractNumId w:val="26"/>
  </w:num>
  <w:num w:numId="22">
    <w:abstractNumId w:val="30"/>
  </w:num>
  <w:num w:numId="23">
    <w:abstractNumId w:val="27"/>
  </w:num>
  <w:num w:numId="24">
    <w:abstractNumId w:val="12"/>
  </w:num>
  <w:num w:numId="25">
    <w:abstractNumId w:val="38"/>
  </w:num>
  <w:num w:numId="26">
    <w:abstractNumId w:val="24"/>
  </w:num>
  <w:num w:numId="27">
    <w:abstractNumId w:val="37"/>
  </w:num>
  <w:num w:numId="28">
    <w:abstractNumId w:val="14"/>
  </w:num>
  <w:num w:numId="29">
    <w:abstractNumId w:val="13"/>
  </w:num>
  <w:num w:numId="30">
    <w:abstractNumId w:val="32"/>
  </w:num>
  <w:num w:numId="31">
    <w:abstractNumId w:val="15"/>
  </w:num>
  <w:num w:numId="32">
    <w:abstractNumId w:val="28"/>
  </w:num>
  <w:num w:numId="33">
    <w:abstractNumId w:val="35"/>
  </w:num>
  <w:num w:numId="34">
    <w:abstractNumId w:val="22"/>
  </w:num>
  <w:num w:numId="35">
    <w:abstractNumId w:val="11"/>
  </w:num>
  <w:num w:numId="36">
    <w:abstractNumId w:val="21"/>
  </w:num>
  <w:num w:numId="37">
    <w:abstractNumId w:val="20"/>
  </w:num>
  <w:num w:numId="38">
    <w:abstractNumId w:val="19"/>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EBB"/>
    <w:rsid w:val="00042092"/>
    <w:rsid w:val="00042788"/>
    <w:rsid w:val="00047AD0"/>
    <w:rsid w:val="0005164D"/>
    <w:rsid w:val="00091F68"/>
    <w:rsid w:val="001046BE"/>
    <w:rsid w:val="00145BA7"/>
    <w:rsid w:val="001B2EF8"/>
    <w:rsid w:val="001D58FE"/>
    <w:rsid w:val="001D6C37"/>
    <w:rsid w:val="001F3673"/>
    <w:rsid w:val="00212A44"/>
    <w:rsid w:val="002C715A"/>
    <w:rsid w:val="00344D38"/>
    <w:rsid w:val="003A2695"/>
    <w:rsid w:val="003C64BA"/>
    <w:rsid w:val="00475DD9"/>
    <w:rsid w:val="004A095F"/>
    <w:rsid w:val="004A1D5A"/>
    <w:rsid w:val="004E4BB8"/>
    <w:rsid w:val="00536945"/>
    <w:rsid w:val="00570F28"/>
    <w:rsid w:val="005F055E"/>
    <w:rsid w:val="005F7BF2"/>
    <w:rsid w:val="00615351"/>
    <w:rsid w:val="006B4C19"/>
    <w:rsid w:val="006D7664"/>
    <w:rsid w:val="00731B9F"/>
    <w:rsid w:val="0074250F"/>
    <w:rsid w:val="00763834"/>
    <w:rsid w:val="00817953"/>
    <w:rsid w:val="00871B2C"/>
    <w:rsid w:val="0089408E"/>
    <w:rsid w:val="008A6975"/>
    <w:rsid w:val="00926C64"/>
    <w:rsid w:val="009D7A13"/>
    <w:rsid w:val="009E6C60"/>
    <w:rsid w:val="009F0EBB"/>
    <w:rsid w:val="00A02ACD"/>
    <w:rsid w:val="00A61004"/>
    <w:rsid w:val="00A872B2"/>
    <w:rsid w:val="00B072C9"/>
    <w:rsid w:val="00B36341"/>
    <w:rsid w:val="00B53CB7"/>
    <w:rsid w:val="00BC5FE8"/>
    <w:rsid w:val="00BC6BB1"/>
    <w:rsid w:val="00C12B8A"/>
    <w:rsid w:val="00C27751"/>
    <w:rsid w:val="00C42069"/>
    <w:rsid w:val="00D83AED"/>
    <w:rsid w:val="00DC1B0E"/>
    <w:rsid w:val="00DC6422"/>
    <w:rsid w:val="00DD1CC1"/>
    <w:rsid w:val="00F13990"/>
    <w:rsid w:val="00F16639"/>
    <w:rsid w:val="00F4165B"/>
    <w:rsid w:val="00F7520F"/>
    <w:rsid w:val="00FE6A3E"/>
    <w:rsid w:val="00FF1F38"/>
    <w:rsid w:val="00FF4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B411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0E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0EBB"/>
    <w:rPr>
      <w:rFonts w:ascii="Lucida Grande" w:hAnsi="Lucida Grande" w:cs="Lucida Grande"/>
      <w:sz w:val="18"/>
      <w:szCs w:val="18"/>
    </w:rPr>
  </w:style>
  <w:style w:type="character" w:styleId="Hyperlink">
    <w:name w:val="Hyperlink"/>
    <w:basedOn w:val="DefaultParagraphFont"/>
    <w:uiPriority w:val="99"/>
    <w:unhideWhenUsed/>
    <w:rsid w:val="001D6C37"/>
    <w:rPr>
      <w:color w:val="0000FF" w:themeColor="hyperlink"/>
      <w:u w:val="single"/>
    </w:rPr>
  </w:style>
  <w:style w:type="paragraph" w:styleId="ListParagraph">
    <w:name w:val="List Paragraph"/>
    <w:basedOn w:val="Normal"/>
    <w:uiPriority w:val="34"/>
    <w:qFormat/>
    <w:rsid w:val="005F7BF2"/>
    <w:pPr>
      <w:ind w:left="720"/>
      <w:contextualSpacing/>
    </w:pPr>
  </w:style>
  <w:style w:type="paragraph" w:styleId="Footer">
    <w:name w:val="footer"/>
    <w:basedOn w:val="Normal"/>
    <w:link w:val="FooterChar"/>
    <w:uiPriority w:val="99"/>
    <w:unhideWhenUsed/>
    <w:rsid w:val="00344D38"/>
    <w:pPr>
      <w:tabs>
        <w:tab w:val="center" w:pos="4320"/>
        <w:tab w:val="right" w:pos="8640"/>
      </w:tabs>
    </w:pPr>
  </w:style>
  <w:style w:type="character" w:customStyle="1" w:styleId="FooterChar">
    <w:name w:val="Footer Char"/>
    <w:basedOn w:val="DefaultParagraphFont"/>
    <w:link w:val="Footer"/>
    <w:uiPriority w:val="99"/>
    <w:rsid w:val="00344D38"/>
  </w:style>
  <w:style w:type="character" w:styleId="PageNumber">
    <w:name w:val="page number"/>
    <w:basedOn w:val="DefaultParagraphFont"/>
    <w:uiPriority w:val="99"/>
    <w:semiHidden/>
    <w:unhideWhenUsed/>
    <w:rsid w:val="00344D3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0E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0EBB"/>
    <w:rPr>
      <w:rFonts w:ascii="Lucida Grande" w:hAnsi="Lucida Grande" w:cs="Lucida Grande"/>
      <w:sz w:val="18"/>
      <w:szCs w:val="18"/>
    </w:rPr>
  </w:style>
  <w:style w:type="character" w:styleId="Hyperlink">
    <w:name w:val="Hyperlink"/>
    <w:basedOn w:val="DefaultParagraphFont"/>
    <w:uiPriority w:val="99"/>
    <w:unhideWhenUsed/>
    <w:rsid w:val="001D6C37"/>
    <w:rPr>
      <w:color w:val="0000FF" w:themeColor="hyperlink"/>
      <w:u w:val="single"/>
    </w:rPr>
  </w:style>
  <w:style w:type="paragraph" w:styleId="ListParagraph">
    <w:name w:val="List Paragraph"/>
    <w:basedOn w:val="Normal"/>
    <w:uiPriority w:val="34"/>
    <w:qFormat/>
    <w:rsid w:val="005F7BF2"/>
    <w:pPr>
      <w:ind w:left="720"/>
      <w:contextualSpacing/>
    </w:pPr>
  </w:style>
  <w:style w:type="paragraph" w:styleId="Footer">
    <w:name w:val="footer"/>
    <w:basedOn w:val="Normal"/>
    <w:link w:val="FooterChar"/>
    <w:uiPriority w:val="99"/>
    <w:unhideWhenUsed/>
    <w:rsid w:val="00344D38"/>
    <w:pPr>
      <w:tabs>
        <w:tab w:val="center" w:pos="4320"/>
        <w:tab w:val="right" w:pos="8640"/>
      </w:tabs>
    </w:pPr>
  </w:style>
  <w:style w:type="character" w:customStyle="1" w:styleId="FooterChar">
    <w:name w:val="Footer Char"/>
    <w:basedOn w:val="DefaultParagraphFont"/>
    <w:link w:val="Footer"/>
    <w:uiPriority w:val="99"/>
    <w:rsid w:val="00344D38"/>
  </w:style>
  <w:style w:type="character" w:styleId="PageNumber">
    <w:name w:val="page number"/>
    <w:basedOn w:val="DefaultParagraphFont"/>
    <w:uiPriority w:val="99"/>
    <w:semiHidden/>
    <w:unhideWhenUsed/>
    <w:rsid w:val="00344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titan.cmpe.boun.edu.tr:8080/nutty/"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mailto:noreply.app.nutty@gmail.com"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16</Pages>
  <Words>1358</Words>
  <Characters>7742</Characters>
  <Application>Microsoft Macintosh Word</Application>
  <DocSecurity>0</DocSecurity>
  <Lines>64</Lines>
  <Paragraphs>18</Paragraphs>
  <ScaleCrop>false</ScaleCrop>
  <Company>aa</Company>
  <LinksUpToDate>false</LinksUpToDate>
  <CharactersWithSpaces>9082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 Nur Şimşek</dc:creator>
  <cp:keywords/>
  <dc:description/>
  <cp:lastModifiedBy>Esra Nur Şimşek</cp:lastModifiedBy>
  <cp:revision>18</cp:revision>
  <dcterms:created xsi:type="dcterms:W3CDTF">2015-01-05T19:59:00Z</dcterms:created>
  <dcterms:modified xsi:type="dcterms:W3CDTF">2015-01-07T14:46:00Z</dcterms:modified>
</cp:coreProperties>
</file>